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DA16" w14:textId="77777777" w:rsidR="009D5FF4" w:rsidRDefault="009D5FF4">
      <w:pPr>
        <w:pStyle w:val="a0"/>
      </w:pPr>
      <w:bookmarkStart w:id="0" w:name="__RefHeading___Toc194_1692753004"/>
      <w:bookmarkEnd w:id="0"/>
    </w:p>
    <w:p w14:paraId="2D324CBE" w14:textId="77777777" w:rsidR="009D5FF4" w:rsidRDefault="009D5FF4">
      <w:pPr>
        <w:pStyle w:val="a0"/>
        <w:jc w:val="center"/>
      </w:pPr>
      <w:r>
        <w:rPr>
          <w:b/>
          <w:bCs/>
          <w:sz w:val="80"/>
          <w:szCs w:val="80"/>
        </w:rPr>
        <w:t>ТЗ на изменение утвержденных заявок</w:t>
      </w:r>
    </w:p>
    <w:p w14:paraId="7DB6EB30" w14:textId="77777777" w:rsidR="009D5FF4" w:rsidRDefault="009D5FF4">
      <w:pPr>
        <w:pStyle w:val="a0"/>
        <w:jc w:val="center"/>
      </w:pPr>
    </w:p>
    <w:p w14:paraId="6D698C4B" w14:textId="77777777" w:rsidR="009D5FF4" w:rsidRDefault="009D5FF4">
      <w:pPr>
        <w:pStyle w:val="aa"/>
      </w:pPr>
      <w:r>
        <w:t>Оглавление</w:t>
      </w:r>
    </w:p>
    <w:p w14:paraId="0537FCD4" w14:textId="77777777" w:rsidR="009D5FF4" w:rsidRDefault="009D5FF4">
      <w:pPr>
        <w:pStyle w:val="10"/>
      </w:pPr>
      <w:r>
        <w:fldChar w:fldCharType="begin"/>
      </w:r>
      <w:r>
        <w:instrText xml:space="preserve"> TOC \f \o "1-9" \h</w:instrText>
      </w:r>
      <w:r>
        <w:fldChar w:fldCharType="separate"/>
      </w:r>
      <w:hyperlink w:anchor="__RefHeading___Toc196_1692753004" w:history="1">
        <w:r>
          <w:rPr>
            <w:rStyle w:val="IndexLink"/>
          </w:rPr>
          <w:t>ТЗ №1 (ВСПОМОГАТЕЛЬНОЕ). Подготовка БД</w:t>
        </w:r>
        <w:r>
          <w:rPr>
            <w:rStyle w:val="IndexLink"/>
          </w:rPr>
          <w:tab/>
          <w:t>1</w:t>
        </w:r>
      </w:hyperlink>
    </w:p>
    <w:p w14:paraId="4FEB13ED" w14:textId="77777777" w:rsidR="009D5FF4" w:rsidRDefault="009D5FF4">
      <w:pPr>
        <w:pStyle w:val="10"/>
      </w:pPr>
      <w:hyperlink w:anchor="__RefHeading___Toc198_1692753004" w:history="1">
        <w:r>
          <w:rPr>
            <w:rStyle w:val="IndexLink"/>
          </w:rPr>
          <w:t>ТЗ №2. ШАБЛОНЫ ЭКИПАЖА (Автопарк)</w:t>
        </w:r>
        <w:r>
          <w:rPr>
            <w:rStyle w:val="IndexLink"/>
          </w:rPr>
          <w:tab/>
          <w:t>7</w:t>
        </w:r>
      </w:hyperlink>
    </w:p>
    <w:p w14:paraId="08684CCF" w14:textId="77777777" w:rsidR="009D5FF4" w:rsidRDefault="009D5FF4">
      <w:pPr>
        <w:pStyle w:val="10"/>
      </w:pPr>
      <w:hyperlink w:anchor="__RefHeading___Toc200_1692753004" w:history="1">
        <w:r>
          <w:rPr>
            <w:rStyle w:val="IndexLink"/>
          </w:rPr>
          <w:t>ТЗ №3. КОМПОНОВКА ФАКТИЧЕСКОГО “ЭКИПАЖА” ПОЕЗДКИ</w:t>
        </w:r>
        <w:r>
          <w:rPr>
            <w:rStyle w:val="IndexLink"/>
          </w:rPr>
          <w:tab/>
          <w:t>8</w:t>
        </w:r>
      </w:hyperlink>
    </w:p>
    <w:p w14:paraId="24574F48" w14:textId="77777777" w:rsidR="009D5FF4" w:rsidRDefault="009D5FF4">
      <w:pPr>
        <w:pStyle w:val="10"/>
      </w:pPr>
      <w:hyperlink w:anchor="__RefHeading___Toc202_1692753004" w:history="1">
        <w:r>
          <w:rPr>
            <w:rStyle w:val="IndexLink"/>
          </w:rPr>
          <w:t>ТЗ №4. ИЗМЕНЕНИЕ “СУЩЕСТВЕННЫХ” УСЛОВИЙ ЗАЯВКИ (маршрута)</w:t>
        </w:r>
        <w:r>
          <w:rPr>
            <w:rStyle w:val="IndexLink"/>
          </w:rPr>
          <w:tab/>
          <w:t>11</w:t>
        </w:r>
      </w:hyperlink>
    </w:p>
    <w:p w14:paraId="44894BD5" w14:textId="77777777" w:rsidR="009D5FF4" w:rsidRDefault="009D5FF4">
      <w:pPr>
        <w:pStyle w:val="20"/>
        <w:tabs>
          <w:tab w:val="clear" w:pos="9355"/>
          <w:tab w:val="right" w:leader="dot" w:pos="9638"/>
        </w:tabs>
      </w:pPr>
      <w:hyperlink w:anchor="__RefHeading___Toc204_1692753004" w:history="1">
        <w:r>
          <w:rPr>
            <w:rStyle w:val="IndexLink"/>
          </w:rPr>
          <w:t>4.1. Браузер для логиста заказчика:</w:t>
        </w:r>
        <w:r>
          <w:rPr>
            <w:rStyle w:val="IndexLink"/>
          </w:rPr>
          <w:tab/>
          <w:t>11</w:t>
        </w:r>
      </w:hyperlink>
    </w:p>
    <w:p w14:paraId="622EF994" w14:textId="77777777" w:rsidR="009D5FF4" w:rsidRDefault="009D5FF4">
      <w:pPr>
        <w:pStyle w:val="20"/>
        <w:tabs>
          <w:tab w:val="clear" w:pos="9355"/>
          <w:tab w:val="right" w:leader="dot" w:pos="9638"/>
        </w:tabs>
      </w:pPr>
      <w:hyperlink w:anchor="__RefHeading___Toc206_1692753004" w:history="1">
        <w:r>
          <w:rPr>
            <w:rStyle w:val="IndexLink"/>
          </w:rPr>
          <w:t>4.2. Браузер для логиста исполнителя:</w:t>
        </w:r>
        <w:r>
          <w:rPr>
            <w:rStyle w:val="IndexLink"/>
          </w:rPr>
          <w:tab/>
          <w:t>15</w:t>
        </w:r>
      </w:hyperlink>
    </w:p>
    <w:p w14:paraId="3F297C61" w14:textId="77777777" w:rsidR="009D5FF4" w:rsidRDefault="009D5FF4">
      <w:pPr>
        <w:pStyle w:val="20"/>
        <w:tabs>
          <w:tab w:val="clear" w:pos="9355"/>
          <w:tab w:val="right" w:leader="dot" w:pos="9638"/>
        </w:tabs>
      </w:pPr>
      <w:hyperlink w:anchor="__RefHeading___Toc208_1692753004" w:history="1">
        <w:r>
          <w:rPr>
            <w:rStyle w:val="IndexLink"/>
          </w:rPr>
          <w:t>4.3. Мобильное приложение:</w:t>
        </w:r>
        <w:r>
          <w:rPr>
            <w:rStyle w:val="IndexLink"/>
          </w:rPr>
          <w:tab/>
          <w:t>16</w:t>
        </w:r>
      </w:hyperlink>
    </w:p>
    <w:p w14:paraId="3595785F" w14:textId="77777777" w:rsidR="009D5FF4" w:rsidRDefault="009D5FF4">
      <w:pPr>
        <w:pStyle w:val="10"/>
      </w:pPr>
      <w:hyperlink w:anchor="__RefHeading___Toc210_1692753004" w:history="1">
        <w:r>
          <w:rPr>
            <w:rStyle w:val="IndexLink"/>
          </w:rPr>
          <w:t>ТЗ №5. КОРРЕКТИРОВКА В “АДМИНКЕ СИСТЕМЫ” ДАННЫХ О ДВИЖЕНИИ ВОДИТЕЛЯ</w:t>
        </w:r>
        <w:r>
          <w:rPr>
            <w:rStyle w:val="IndexLink"/>
          </w:rPr>
          <w:tab/>
          <w:t>17</w:t>
        </w:r>
      </w:hyperlink>
    </w:p>
    <w:p w14:paraId="423793E7" w14:textId="77777777" w:rsidR="009D5FF4" w:rsidRDefault="009D5FF4">
      <w:pPr>
        <w:pStyle w:val="1"/>
        <w:numPr>
          <w:ilvl w:val="0"/>
          <w:numId w:val="0"/>
        </w:numPr>
      </w:pPr>
      <w:r>
        <w:fldChar w:fldCharType="end"/>
      </w:r>
    </w:p>
    <w:p w14:paraId="6931D204" w14:textId="77777777" w:rsidR="009D5FF4" w:rsidRDefault="009D5FF4">
      <w:pPr>
        <w:pStyle w:val="1"/>
      </w:pPr>
      <w:bookmarkStart w:id="1" w:name="__RefHeading___Toc196_1692753004"/>
      <w:bookmarkEnd w:id="1"/>
      <w:r>
        <w:t xml:space="preserve">ТЗ №1 (ВСПОМОГАТЕЛЬНОЕ). Подготовка БД </w:t>
      </w:r>
    </w:p>
    <w:p w14:paraId="3752E022" w14:textId="77777777" w:rsidR="009D5FF4" w:rsidRDefault="009D5FF4">
      <w:pPr>
        <w:pStyle w:val="a0"/>
        <w:jc w:val="center"/>
        <w:rPr>
          <w:b/>
          <w:bCs/>
        </w:rPr>
      </w:pPr>
    </w:p>
    <w:p w14:paraId="016D5BC9" w14:textId="77777777" w:rsidR="009D5FF4" w:rsidRDefault="009D5FF4">
      <w:pPr>
        <w:pStyle w:val="a0"/>
        <w:numPr>
          <w:ilvl w:val="0"/>
          <w:numId w:val="2"/>
        </w:numPr>
        <w:jc w:val="both"/>
      </w:pPr>
      <w:r>
        <w:t>В таблице основной информации о заявках должны быть поля:</w:t>
      </w:r>
    </w:p>
    <w:p w14:paraId="5B66E2EB" w14:textId="77777777" w:rsidR="009D5FF4" w:rsidRDefault="009D5FF4">
      <w:pPr>
        <w:pStyle w:val="a0"/>
        <w:numPr>
          <w:ilvl w:val="1"/>
          <w:numId w:val="15"/>
        </w:numPr>
        <w:jc w:val="both"/>
      </w:pPr>
      <w:r>
        <w:t>БИН/ИИН компании-заказчика</w:t>
      </w:r>
    </w:p>
    <w:p w14:paraId="151C345B" w14:textId="77777777" w:rsidR="009D5FF4" w:rsidRDefault="009D5FF4">
      <w:pPr>
        <w:pStyle w:val="a0"/>
        <w:numPr>
          <w:ilvl w:val="1"/>
          <w:numId w:val="15"/>
        </w:numPr>
        <w:jc w:val="both"/>
      </w:pPr>
      <w:r>
        <w:t>Ответственный сотрудник (логист) со стороны заказчика. По умолчанию заполняется тем, который создал эту заявку.</w:t>
      </w:r>
    </w:p>
    <w:p w14:paraId="761143F9" w14:textId="77777777" w:rsidR="009D5FF4" w:rsidRDefault="009D5FF4">
      <w:pPr>
        <w:pStyle w:val="a0"/>
        <w:numPr>
          <w:ilvl w:val="1"/>
          <w:numId w:val="15"/>
        </w:numPr>
        <w:jc w:val="both"/>
      </w:pPr>
      <w:r>
        <w:t>БИН/ИИН исполнителя</w:t>
      </w:r>
    </w:p>
    <w:p w14:paraId="0F699B26" w14:textId="77777777" w:rsidR="009D5FF4" w:rsidRDefault="009D5FF4">
      <w:pPr>
        <w:pStyle w:val="a0"/>
        <w:numPr>
          <w:ilvl w:val="1"/>
          <w:numId w:val="15"/>
        </w:numPr>
        <w:jc w:val="both"/>
      </w:pPr>
      <w:r>
        <w:t xml:space="preserve">Ответственный сотрудник (логист) со стороны исполнителя. </w:t>
      </w:r>
      <w:r>
        <w:rPr>
          <w:color w:val="FF0000"/>
        </w:rPr>
        <w:t>Как будет определяться – можно узнать у Тофика</w:t>
      </w:r>
    </w:p>
    <w:p w14:paraId="6171C5A9" w14:textId="77777777" w:rsidR="009D5FF4" w:rsidRDefault="009D5FF4">
      <w:pPr>
        <w:pStyle w:val="a0"/>
        <w:numPr>
          <w:ilvl w:val="0"/>
          <w:numId w:val="2"/>
        </w:numPr>
        <w:jc w:val="both"/>
      </w:pPr>
      <w:r>
        <w:t xml:space="preserve">Для каждой заявки/перевозки должны быть </w:t>
      </w:r>
      <w:r>
        <w:rPr>
          <w:i/>
          <w:iCs/>
          <w:u w:val="single"/>
        </w:rPr>
        <w:t>напрямую</w:t>
      </w:r>
      <w:r>
        <w:t xml:space="preserve"> записаны следующие данные (это ее экипаж):</w:t>
      </w:r>
    </w:p>
    <w:p w14:paraId="64B8E1D3" w14:textId="77777777" w:rsidR="009D5FF4" w:rsidRDefault="009D5FF4">
      <w:pPr>
        <w:pStyle w:val="a0"/>
        <w:numPr>
          <w:ilvl w:val="1"/>
          <w:numId w:val="16"/>
        </w:numPr>
        <w:jc w:val="both"/>
      </w:pPr>
      <w:r>
        <w:t>Список водителей</w:t>
      </w:r>
    </w:p>
    <w:p w14:paraId="23BC380A" w14:textId="77777777" w:rsidR="009D5FF4" w:rsidRDefault="009D5FF4">
      <w:pPr>
        <w:pStyle w:val="a0"/>
        <w:numPr>
          <w:ilvl w:val="2"/>
          <w:numId w:val="16"/>
        </w:numPr>
        <w:jc w:val="both"/>
      </w:pPr>
      <w:r>
        <w:t>Идентификатор водителя</w:t>
      </w:r>
    </w:p>
    <w:p w14:paraId="06BEB00D" w14:textId="77777777" w:rsidR="009D5FF4" w:rsidRDefault="009D5FF4">
      <w:pPr>
        <w:pStyle w:val="a0"/>
        <w:numPr>
          <w:ilvl w:val="2"/>
          <w:numId w:val="16"/>
        </w:numPr>
        <w:jc w:val="both"/>
      </w:pPr>
      <w:r>
        <w:t>Признак “Заменен в пути”</w:t>
      </w:r>
    </w:p>
    <w:p w14:paraId="5C74A316" w14:textId="77777777" w:rsidR="009D5FF4" w:rsidRDefault="009D5FF4">
      <w:pPr>
        <w:pStyle w:val="a0"/>
        <w:numPr>
          <w:ilvl w:val="2"/>
          <w:numId w:val="16"/>
        </w:numPr>
        <w:jc w:val="both"/>
      </w:pPr>
      <w:r>
        <w:t>Флажок “является ли основным водителем в этой поездке на данный момент?”</w:t>
      </w:r>
    </w:p>
    <w:p w14:paraId="01A15DF6" w14:textId="77777777" w:rsidR="009D5FF4" w:rsidRDefault="009D5FF4">
      <w:pPr>
        <w:pStyle w:val="a0"/>
        <w:numPr>
          <w:ilvl w:val="1"/>
          <w:numId w:val="16"/>
        </w:numPr>
        <w:jc w:val="both"/>
      </w:pPr>
      <w:r>
        <w:t>Список компонентов транспортных средств</w:t>
      </w:r>
    </w:p>
    <w:p w14:paraId="269E471D" w14:textId="77777777" w:rsidR="009D5FF4" w:rsidRDefault="009D5FF4">
      <w:pPr>
        <w:pStyle w:val="a0"/>
        <w:numPr>
          <w:ilvl w:val="2"/>
          <w:numId w:val="16"/>
        </w:numPr>
        <w:jc w:val="both"/>
      </w:pPr>
      <w:r>
        <w:t>Идентификатор компонента</w:t>
      </w:r>
    </w:p>
    <w:p w14:paraId="211AE57A" w14:textId="77777777" w:rsidR="009D5FF4" w:rsidRDefault="009D5FF4">
      <w:pPr>
        <w:pStyle w:val="a0"/>
        <w:numPr>
          <w:ilvl w:val="2"/>
          <w:numId w:val="16"/>
        </w:numPr>
        <w:jc w:val="both"/>
      </w:pPr>
      <w:r>
        <w:t>Признак “Заменен в пути”.</w:t>
      </w:r>
    </w:p>
    <w:p w14:paraId="1FE2324E" w14:textId="77777777" w:rsidR="009D5FF4" w:rsidRDefault="009D5FF4">
      <w:pPr>
        <w:pStyle w:val="a0"/>
        <w:numPr>
          <w:ilvl w:val="2"/>
          <w:numId w:val="16"/>
        </w:numPr>
        <w:jc w:val="both"/>
      </w:pPr>
      <w:r>
        <w:t>Тип компонента ( “голова”, “кузов” и т.д.)</w:t>
      </w:r>
    </w:p>
    <w:p w14:paraId="43B0A647" w14:textId="77777777" w:rsidR="009D5FF4" w:rsidRDefault="009D5FF4">
      <w:pPr>
        <w:pStyle w:val="a0"/>
        <w:numPr>
          <w:ilvl w:val="1"/>
          <w:numId w:val="16"/>
        </w:numPr>
        <w:jc w:val="both"/>
      </w:pPr>
      <w:r>
        <w:rPr>
          <w:shd w:val="clear" w:color="auto" w:fill="FFFF00"/>
        </w:rPr>
        <w:t>Все эти данные не должны вычисляться через промежуточные связи! Их должен заполнить на фронтэнде пользователь, и они напрямую связываются с заявкой.</w:t>
      </w:r>
    </w:p>
    <w:p w14:paraId="6AE7BC02" w14:textId="77777777" w:rsidR="009D5FF4" w:rsidRDefault="009D5FF4">
      <w:pPr>
        <w:pStyle w:val="a0"/>
        <w:numPr>
          <w:ilvl w:val="0"/>
          <w:numId w:val="2"/>
        </w:numPr>
        <w:jc w:val="both"/>
      </w:pPr>
      <w:r>
        <w:t xml:space="preserve">Таблица связи между машины и водителем: должна быть переделана в таблицу </w:t>
      </w:r>
      <w:r>
        <w:rPr>
          <w:u w:val="single"/>
        </w:rPr>
        <w:t>Шаблонов Экипажей</w:t>
      </w:r>
      <w:r>
        <w:t>. Эта таблица должна быть справочной (шаблоном)! Не путать шаблон экипажа с фактическим экипажем. Фактический экипаж привязан напрямую к заявке, а здесь просто шаблон.</w:t>
      </w:r>
    </w:p>
    <w:p w14:paraId="57248286" w14:textId="77777777" w:rsidR="009D5FF4" w:rsidRDefault="009D5FF4">
      <w:pPr>
        <w:pStyle w:val="a0"/>
        <w:numPr>
          <w:ilvl w:val="0"/>
          <w:numId w:val="2"/>
        </w:numPr>
        <w:jc w:val="both"/>
      </w:pPr>
      <w:r>
        <w:t xml:space="preserve">В </w:t>
      </w:r>
      <w:r>
        <w:rPr>
          <w:b/>
          <w:bCs/>
        </w:rPr>
        <w:t>Таблицу истории действий по поездке</w:t>
      </w:r>
      <w:r>
        <w:t xml:space="preserve"> нужно добавить все типы информаций о действиях юзеров внутри поездке, в том числе о переходе флажка “основого” водителя от одного юзера к другому</w:t>
      </w:r>
    </w:p>
    <w:p w14:paraId="2EB03ACD" w14:textId="77777777" w:rsidR="009D5FF4" w:rsidRDefault="009D5FF4">
      <w:pPr>
        <w:pStyle w:val="a0"/>
        <w:numPr>
          <w:ilvl w:val="0"/>
          <w:numId w:val="2"/>
        </w:numPr>
        <w:jc w:val="both"/>
      </w:pPr>
      <w:r>
        <w:t xml:space="preserve">Необходимо создать </w:t>
      </w:r>
      <w:r>
        <w:rPr>
          <w:b/>
          <w:bCs/>
        </w:rPr>
        <w:t>Таблицу(ы) изменений (корректировок) согласованных заявок</w:t>
      </w:r>
    </w:p>
    <w:p w14:paraId="39CCA86F" w14:textId="77777777" w:rsidR="009D5FF4" w:rsidRDefault="009D5FF4">
      <w:pPr>
        <w:pStyle w:val="a0"/>
        <w:numPr>
          <w:ilvl w:val="1"/>
          <w:numId w:val="17"/>
        </w:numPr>
        <w:jc w:val="both"/>
      </w:pPr>
      <w:r>
        <w:t>Идентификатор заявки</w:t>
      </w:r>
    </w:p>
    <w:p w14:paraId="7B667B9E" w14:textId="77777777" w:rsidR="009D5FF4" w:rsidRDefault="009D5FF4">
      <w:pPr>
        <w:pStyle w:val="a0"/>
        <w:numPr>
          <w:ilvl w:val="1"/>
          <w:numId w:val="17"/>
        </w:numPr>
        <w:jc w:val="both"/>
      </w:pPr>
      <w:r>
        <w:t>Идентификатор запущенного процесса изменения</w:t>
      </w:r>
    </w:p>
    <w:p w14:paraId="25A15FAD" w14:textId="77777777" w:rsidR="009D5FF4" w:rsidRDefault="009D5FF4">
      <w:pPr>
        <w:pStyle w:val="a0"/>
        <w:numPr>
          <w:ilvl w:val="1"/>
          <w:numId w:val="17"/>
        </w:numPr>
        <w:jc w:val="both"/>
      </w:pPr>
      <w:r>
        <w:t>Текущий статус (Сохранено заказчиком как черновик / Прекращено заказчиком до подписания / Подписано заказчиком / Отменено заказчиком после подписания / Отклонено исполнителем / Утверждено)</w:t>
      </w:r>
    </w:p>
    <w:p w14:paraId="3AE02C51" w14:textId="77777777" w:rsidR="009D5FF4" w:rsidRDefault="009D5FF4">
      <w:pPr>
        <w:pStyle w:val="a0"/>
        <w:numPr>
          <w:ilvl w:val="0"/>
          <w:numId w:val="2"/>
        </w:numPr>
        <w:jc w:val="both"/>
      </w:pPr>
      <w:r>
        <w:rPr>
          <w:b/>
          <w:bCs/>
        </w:rPr>
        <w:t>Таблица истории (лог) действий по изменению заявок</w:t>
      </w:r>
    </w:p>
    <w:p w14:paraId="4510E94E" w14:textId="77777777" w:rsidR="009D5FF4" w:rsidRDefault="009D5FF4">
      <w:pPr>
        <w:pStyle w:val="a0"/>
        <w:numPr>
          <w:ilvl w:val="1"/>
          <w:numId w:val="19"/>
        </w:numPr>
        <w:jc w:val="both"/>
      </w:pPr>
      <w:r>
        <w:t>Ссылка на идентификатор заявки</w:t>
      </w:r>
    </w:p>
    <w:p w14:paraId="34D332EC" w14:textId="77777777" w:rsidR="009D5FF4" w:rsidRDefault="009D5FF4">
      <w:pPr>
        <w:pStyle w:val="a0"/>
        <w:numPr>
          <w:ilvl w:val="1"/>
          <w:numId w:val="19"/>
        </w:numPr>
        <w:jc w:val="both"/>
      </w:pPr>
      <w:r>
        <w:t>Ссылка на идентификатор запущенного процесса изменения</w:t>
      </w:r>
    </w:p>
    <w:p w14:paraId="25555C8E" w14:textId="77777777" w:rsidR="009D5FF4" w:rsidRDefault="009D5FF4">
      <w:pPr>
        <w:pStyle w:val="a0"/>
        <w:numPr>
          <w:ilvl w:val="1"/>
          <w:numId w:val="19"/>
        </w:numPr>
        <w:jc w:val="both"/>
      </w:pPr>
      <w:r>
        <w:t>Идентифкатор события (действия)</w:t>
      </w:r>
    </w:p>
    <w:p w14:paraId="56CC7EBD" w14:textId="77777777" w:rsidR="009D5FF4" w:rsidRDefault="009D5FF4">
      <w:pPr>
        <w:pStyle w:val="a0"/>
        <w:numPr>
          <w:ilvl w:val="1"/>
          <w:numId w:val="19"/>
        </w:numPr>
        <w:jc w:val="both"/>
      </w:pPr>
      <w:r>
        <w:t xml:space="preserve">Пользователь, совершивший действие </w:t>
      </w:r>
    </w:p>
    <w:p w14:paraId="7E26F99D" w14:textId="77777777" w:rsidR="009D5FF4" w:rsidRDefault="009D5FF4">
      <w:pPr>
        <w:pStyle w:val="a0"/>
        <w:numPr>
          <w:ilvl w:val="1"/>
          <w:numId w:val="19"/>
        </w:numPr>
        <w:jc w:val="both"/>
      </w:pPr>
      <w:r>
        <w:t>Дата совершения действия</w:t>
      </w:r>
    </w:p>
    <w:p w14:paraId="3842FDE3" w14:textId="77777777" w:rsidR="009D5FF4" w:rsidRDefault="009D5FF4">
      <w:pPr>
        <w:pStyle w:val="a0"/>
        <w:numPr>
          <w:ilvl w:val="1"/>
          <w:numId w:val="19"/>
        </w:numPr>
        <w:jc w:val="both"/>
      </w:pPr>
      <w:r>
        <w:rPr>
          <w:shd w:val="clear" w:color="auto" w:fill="FFFF00"/>
        </w:rPr>
        <w:t>Тип действия (Сохранение / Подписание документа / Отказ в подписании / Отозвана ранее подписанная подпись)</w:t>
      </w:r>
    </w:p>
    <w:p w14:paraId="7D12BF0F" w14:textId="77777777" w:rsidR="009D5FF4" w:rsidRDefault="009D5FF4">
      <w:pPr>
        <w:pStyle w:val="a0"/>
        <w:numPr>
          <w:ilvl w:val="0"/>
          <w:numId w:val="2"/>
        </w:numPr>
        <w:jc w:val="both"/>
      </w:pPr>
      <w:r>
        <w:t xml:space="preserve">Необходимо создать </w:t>
      </w:r>
      <w:r>
        <w:rPr>
          <w:b/>
          <w:bCs/>
        </w:rPr>
        <w:t>таблицу/лог “Сравнение маршрута”</w:t>
      </w:r>
      <w:r>
        <w:t xml:space="preserve">. В ней должна храниться </w:t>
      </w:r>
      <w:r>
        <w:rPr>
          <w:i/>
          <w:iCs/>
          <w:u w:val="single"/>
        </w:rPr>
        <w:t>вся история</w:t>
      </w:r>
      <w:r>
        <w:t xml:space="preserve"> изменений маршрутов. Рекомендуется использовать для этого не отдельную табилцу, а хранить эти данные в файловых массивах.</w:t>
      </w:r>
    </w:p>
    <w:p w14:paraId="53389B3C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>Идентификатор изменения</w:t>
      </w:r>
    </w:p>
    <w:p w14:paraId="3DA81F25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 xml:space="preserve">Ссылка на идентификатор </w:t>
      </w:r>
      <w:r>
        <w:rPr>
          <w:i/>
          <w:iCs/>
        </w:rPr>
        <w:t>Таблицы изменений</w:t>
      </w:r>
    </w:p>
    <w:p w14:paraId="75BF99D1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 xml:space="preserve">Ссылка на идентификатор </w:t>
      </w:r>
      <w:r>
        <w:rPr>
          <w:i/>
          <w:iCs/>
        </w:rPr>
        <w:t>Таблицы истории изменений</w:t>
      </w:r>
      <w:r>
        <w:t>, в рамках которого это Савнение маршрутов было создано/пересохранено</w:t>
      </w:r>
    </w:p>
    <w:p w14:paraId="527CDCCA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>Идентификатор точки маршрута до изменения</w:t>
      </w:r>
    </w:p>
    <w:p w14:paraId="1B2F0096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>Порядковый номер точки внутри маршрута до изменения</w:t>
      </w:r>
    </w:p>
    <w:p w14:paraId="75362DBD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>Координаты точки маршрута до изменения</w:t>
      </w:r>
    </w:p>
    <w:p w14:paraId="3A85B527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>Тип изменения (доступные значения: “Осталась” / “Удалена” / “Добавлена” / “Изменен адрес”)</w:t>
      </w:r>
    </w:p>
    <w:p w14:paraId="36837EFF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>Новый идентификатор точки маршрута (если точка не была удалена)</w:t>
      </w:r>
    </w:p>
    <w:p w14:paraId="6DABD0B4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>Новые порядковый номер точки внутри маршрута</w:t>
      </w:r>
    </w:p>
    <w:p w14:paraId="737281F3" w14:textId="77777777" w:rsidR="009D5FF4" w:rsidRDefault="009D5FF4">
      <w:pPr>
        <w:pStyle w:val="a0"/>
        <w:numPr>
          <w:ilvl w:val="1"/>
          <w:numId w:val="18"/>
        </w:numPr>
        <w:jc w:val="both"/>
      </w:pPr>
      <w:r>
        <w:t>Новые координаты</w:t>
      </w:r>
    </w:p>
    <w:p w14:paraId="0AF02B29" w14:textId="77777777" w:rsidR="009D5FF4" w:rsidRDefault="009D5FF4">
      <w:pPr>
        <w:pStyle w:val="a0"/>
        <w:numPr>
          <w:ilvl w:val="0"/>
          <w:numId w:val="2"/>
        </w:numPr>
        <w:jc w:val="both"/>
      </w:pPr>
      <w:r>
        <w:t xml:space="preserve">В </w:t>
      </w:r>
      <w:r>
        <w:rPr>
          <w:b/>
          <w:bCs/>
        </w:rPr>
        <w:t>таблицу ХМЛ/ПДФ файлов</w:t>
      </w:r>
      <w:r>
        <w:t xml:space="preserve"> (file-meta-info) необходимо добавить поля:</w:t>
      </w:r>
    </w:p>
    <w:p w14:paraId="3AB47C51" w14:textId="77777777" w:rsidR="009D5FF4" w:rsidRDefault="009D5FF4">
      <w:pPr>
        <w:pStyle w:val="a0"/>
        <w:numPr>
          <w:ilvl w:val="1"/>
          <w:numId w:val="3"/>
        </w:numPr>
        <w:jc w:val="both"/>
      </w:pPr>
      <w:r>
        <w:t>Тип документа (возможные значения: заявка-приложение к договору основная / договор / заявка-договор / корректировочная заявка)</w:t>
      </w:r>
    </w:p>
    <w:p w14:paraId="391200A6" w14:textId="77777777" w:rsidR="009D5FF4" w:rsidRDefault="009D5FF4">
      <w:pPr>
        <w:pStyle w:val="a0"/>
        <w:numPr>
          <w:ilvl w:val="1"/>
          <w:numId w:val="3"/>
        </w:numPr>
        <w:jc w:val="both"/>
      </w:pPr>
      <w:r>
        <w:t>Ссылка на идентификатор изменения в Таблице изменений (на данный момент это поле заполняется только для корректировочных заявок)</w:t>
      </w:r>
    </w:p>
    <w:p w14:paraId="02AFB640" w14:textId="77777777" w:rsidR="009D5FF4" w:rsidRDefault="009D5FF4">
      <w:pPr>
        <w:pStyle w:val="a0"/>
        <w:numPr>
          <w:ilvl w:val="0"/>
          <w:numId w:val="2"/>
        </w:numPr>
        <w:jc w:val="both"/>
      </w:pPr>
      <w:r>
        <w:t xml:space="preserve">В </w:t>
      </w:r>
      <w:r>
        <w:rPr>
          <w:b/>
          <w:bCs/>
        </w:rPr>
        <w:t>Основной таблице маршрутов</w:t>
      </w:r>
      <w:r>
        <w:t>, для всех точек маршрута добавить новый столбец “Изменения”. Возможные значения:</w:t>
      </w:r>
    </w:p>
    <w:p w14:paraId="29EF75D7" w14:textId="77777777" w:rsidR="009D5FF4" w:rsidRDefault="009D5FF4">
      <w:pPr>
        <w:pStyle w:val="a0"/>
        <w:numPr>
          <w:ilvl w:val="1"/>
          <w:numId w:val="4"/>
        </w:numPr>
        <w:jc w:val="both"/>
      </w:pPr>
      <w:r>
        <w:t>“Черновые/на согласовании”</w:t>
      </w:r>
    </w:p>
    <w:p w14:paraId="6288829C" w14:textId="77777777" w:rsidR="009D5FF4" w:rsidRDefault="009D5FF4">
      <w:pPr>
        <w:pStyle w:val="a0"/>
        <w:numPr>
          <w:ilvl w:val="1"/>
          <w:numId w:val="4"/>
        </w:numPr>
        <w:jc w:val="both"/>
      </w:pPr>
      <w:r>
        <w:t>“Утвердженные” (так отмечаются все точки маршрута, когда они утверждены двусторонним подписанием)</w:t>
      </w:r>
    </w:p>
    <w:p w14:paraId="2A0792C9" w14:textId="77777777" w:rsidR="009D5FF4" w:rsidRDefault="009D5FF4">
      <w:pPr>
        <w:pStyle w:val="a0"/>
        <w:numPr>
          <w:ilvl w:val="1"/>
          <w:numId w:val="4"/>
        </w:numPr>
        <w:jc w:val="both"/>
      </w:pPr>
      <w:r>
        <w:t xml:space="preserve">“Более не актуальные” (так помечаются все точки маршрута, ранее бывшие в статусе Утвержденные, но затем отмененные). </w:t>
      </w:r>
    </w:p>
    <w:p w14:paraId="7F96E303" w14:textId="77777777" w:rsidR="009D5FF4" w:rsidRDefault="009D5FF4">
      <w:pPr>
        <w:pStyle w:val="a0"/>
        <w:numPr>
          <w:ilvl w:val="1"/>
          <w:numId w:val="4"/>
        </w:numPr>
        <w:jc w:val="both"/>
      </w:pPr>
      <w:r>
        <w:t>“Изменен адрес” (так помечаются точки, для которых был изменен адрес).</w:t>
      </w:r>
    </w:p>
    <w:p w14:paraId="5A8FDA8E" w14:textId="77777777" w:rsidR="009D5FF4" w:rsidRDefault="009D5FF4">
      <w:pPr>
        <w:pStyle w:val="a0"/>
        <w:numPr>
          <w:ilvl w:val="1"/>
          <w:numId w:val="4"/>
        </w:numPr>
        <w:jc w:val="both"/>
      </w:pPr>
      <w:r>
        <w:rPr>
          <w:shd w:val="clear" w:color="auto" w:fill="FFFF00"/>
        </w:rPr>
        <w:t xml:space="preserve">Все это нужно для того, чтобы не стирать точки из маршрута! Несмотря на то, что основная история версий маршрутов будет храниться в отдельной таблице </w:t>
      </w:r>
      <w:r>
        <w:rPr>
          <w:b/>
          <w:bCs/>
          <w:u w:val="single"/>
          <w:shd w:val="clear" w:color="auto" w:fill="FFFF00"/>
        </w:rPr>
        <w:t>Сравнения Маршрутов</w:t>
      </w:r>
      <w:r>
        <w:rPr>
          <w:shd w:val="clear" w:color="auto" w:fill="FFFF00"/>
        </w:rPr>
        <w:t xml:space="preserve"> – есть риск, что стирать данные из Основной Таблицы Маршрутов во многих случаях небезопасно (поскольку с ними связаны другие табилцы). Для решения этой ситуации, предложены такие статусы.</w:t>
      </w:r>
    </w:p>
    <w:p w14:paraId="5BC06C26" w14:textId="77777777" w:rsidR="009D5FF4" w:rsidRDefault="009D5FF4">
      <w:pPr>
        <w:pStyle w:val="a0"/>
        <w:jc w:val="both"/>
      </w:pPr>
    </w:p>
    <w:p w14:paraId="0001E399" w14:textId="77777777" w:rsidR="009D5FF4" w:rsidRDefault="009D5FF4">
      <w:pPr>
        <w:pStyle w:val="a0"/>
        <w:jc w:val="center"/>
      </w:pPr>
      <w:r>
        <w:rPr>
          <w:i/>
          <w:iCs/>
          <w:u w:val="single"/>
        </w:rPr>
        <w:t>Таблица 1  Процесс движения данных на бэкенде при изменении “существенных” условий заявки (Маршрутов)</w:t>
      </w:r>
    </w:p>
    <w:tbl>
      <w:tblPr>
        <w:tblW w:w="5000" w:type="pct"/>
        <w:tblInd w:w="-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98"/>
        <w:gridCol w:w="6230"/>
      </w:tblGrid>
      <w:tr w:rsidR="00000000" w14:paraId="515EF351" w14:textId="77777777"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14:paraId="6385065F" w14:textId="77777777" w:rsidR="009D5FF4" w:rsidRDefault="009D5FF4">
            <w:pPr>
              <w:pStyle w:val="TableContents"/>
              <w:jc w:val="center"/>
            </w:pPr>
            <w:r>
              <w:rPr>
                <w:b/>
                <w:bCs/>
              </w:rPr>
              <w:t xml:space="preserve">Событие в системе 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015267A6" w14:textId="77777777" w:rsidR="009D5FF4" w:rsidRDefault="009D5FF4">
            <w:pPr>
              <w:pStyle w:val="TableContents"/>
              <w:jc w:val="center"/>
            </w:pPr>
            <w:r>
              <w:rPr>
                <w:b/>
                <w:bCs/>
              </w:rPr>
              <w:t>Бэкенд</w:t>
            </w:r>
          </w:p>
        </w:tc>
      </w:tr>
      <w:tr w:rsidR="00000000" w14:paraId="1CD6A680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A9441E" w14:textId="77777777" w:rsidR="009D5FF4" w:rsidRDefault="009D5FF4">
            <w:pPr>
              <w:pStyle w:val="TableContents"/>
            </w:pPr>
            <w:r>
              <w:rPr>
                <w:i/>
                <w:iCs/>
              </w:rPr>
              <w:t>(Впервые в БД создается маршрут, в рамках заявки, которая еще не утверждена)</w:t>
            </w:r>
          </w:p>
          <w:p w14:paraId="72A70218" w14:textId="77777777" w:rsidR="009D5FF4" w:rsidRDefault="009D5FF4">
            <w:pPr>
              <w:pStyle w:val="TableContents"/>
              <w:rPr>
                <w:i/>
                <w:iCs/>
              </w:rPr>
            </w:pP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52B3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Основной таблице маршрутов:</w:t>
            </w:r>
          </w:p>
          <w:p w14:paraId="365959CC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Точки создаются в статусе “Черновик” (или пустой статус)</w:t>
            </w:r>
          </w:p>
        </w:tc>
      </w:tr>
      <w:tr w:rsidR="00000000" w14:paraId="4F60A0D4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BE4999" w14:textId="77777777" w:rsidR="009D5FF4" w:rsidRDefault="009D5FF4">
            <w:pPr>
              <w:pStyle w:val="TableContents"/>
            </w:pPr>
            <w:r>
              <w:t>Заявка подписана обеими сторонами (заказчиком и исполнителем)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A6F44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Основной таблице маршрутов:</w:t>
            </w:r>
          </w:p>
          <w:p w14:paraId="0D2B40C6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Все точки маршрута переводятся в статус “Утверждены”</w:t>
            </w:r>
          </w:p>
        </w:tc>
      </w:tr>
      <w:tr w:rsidR="00000000" w14:paraId="60FB8C7B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06C7FF" w14:textId="77777777" w:rsidR="009D5FF4" w:rsidRDefault="009D5FF4">
            <w:pPr>
              <w:pStyle w:val="TableContents"/>
            </w:pPr>
            <w:r>
              <w:t xml:space="preserve">Логист заказчика создает корректировку, не сохраняя ее 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35974" w14:textId="77777777" w:rsidR="009D5FF4" w:rsidRDefault="009D5FF4">
            <w:pPr>
              <w:pStyle w:val="TableContents"/>
              <w:jc w:val="both"/>
            </w:pPr>
            <w:r>
              <w:t>Ничего не происходит</w:t>
            </w:r>
          </w:p>
        </w:tc>
      </w:tr>
      <w:tr w:rsidR="00000000" w14:paraId="3D73F413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49469E" w14:textId="77777777" w:rsidR="009D5FF4" w:rsidRDefault="009D5FF4">
            <w:pPr>
              <w:pStyle w:val="TableContents"/>
            </w:pPr>
            <w:r>
              <w:t>Логист заказчика впервые сохраняет новый маршрут в черновик, но не подписывает изменение по ЭЦП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26DF81" w14:textId="77777777" w:rsidR="009D5FF4" w:rsidRDefault="009D5FF4">
            <w:pPr>
              <w:pStyle w:val="TableContents"/>
              <w:snapToGrid w:val="0"/>
              <w:jc w:val="both"/>
            </w:pPr>
          </w:p>
          <w:p w14:paraId="41595C56" w14:textId="77777777" w:rsidR="009D5FF4" w:rsidRDefault="009D5FF4">
            <w:pPr>
              <w:pStyle w:val="TableContents"/>
              <w:numPr>
                <w:ilvl w:val="0"/>
                <w:numId w:val="20"/>
              </w:numPr>
              <w:jc w:val="both"/>
            </w:pPr>
            <w:r>
              <w:t>В Таблице процессов изменений:</w:t>
            </w:r>
          </w:p>
          <w:p w14:paraId="1C382E7B" w14:textId="77777777" w:rsidR="009D5FF4" w:rsidRDefault="009D5FF4">
            <w:pPr>
              <w:pStyle w:val="TableContents"/>
              <w:numPr>
                <w:ilvl w:val="1"/>
                <w:numId w:val="20"/>
              </w:numPr>
              <w:jc w:val="both"/>
            </w:pPr>
            <w:r>
              <w:t>Создается новый идентификатор процесса</w:t>
            </w:r>
          </w:p>
          <w:p w14:paraId="325BD2FE" w14:textId="77777777" w:rsidR="009D5FF4" w:rsidRDefault="009D5FF4">
            <w:pPr>
              <w:pStyle w:val="TableContents"/>
              <w:numPr>
                <w:ilvl w:val="1"/>
                <w:numId w:val="20"/>
              </w:numPr>
              <w:jc w:val="both"/>
            </w:pPr>
            <w:r>
              <w:t>Статус процесса = “Черновик”</w:t>
            </w:r>
          </w:p>
          <w:p w14:paraId="07BA177E" w14:textId="77777777" w:rsidR="009D5FF4" w:rsidRDefault="009D5FF4">
            <w:pPr>
              <w:pStyle w:val="TableContents"/>
              <w:numPr>
                <w:ilvl w:val="0"/>
                <w:numId w:val="20"/>
              </w:numPr>
              <w:jc w:val="both"/>
            </w:pPr>
            <w:r>
              <w:t>В Таблице (логе) истории изменений</w:t>
            </w:r>
          </w:p>
          <w:p w14:paraId="0923FF9D" w14:textId="77777777" w:rsidR="009D5FF4" w:rsidRDefault="009D5FF4">
            <w:pPr>
              <w:pStyle w:val="TableContents"/>
              <w:numPr>
                <w:ilvl w:val="1"/>
                <w:numId w:val="20"/>
              </w:numPr>
              <w:jc w:val="both"/>
            </w:pPr>
            <w:r>
              <w:t>Создается новая запись “Сохранен черновик”</w:t>
            </w:r>
          </w:p>
          <w:p w14:paraId="4511DE69" w14:textId="77777777" w:rsidR="009D5FF4" w:rsidRDefault="009D5FF4">
            <w:pPr>
              <w:pStyle w:val="TableContents"/>
              <w:numPr>
                <w:ilvl w:val="0"/>
                <w:numId w:val="20"/>
              </w:numPr>
              <w:jc w:val="both"/>
            </w:pPr>
            <w:r>
              <w:t>В таблице “Сравнение маршрутов”:</w:t>
            </w:r>
          </w:p>
          <w:p w14:paraId="598E3AB5" w14:textId="77777777" w:rsidR="009D5FF4" w:rsidRDefault="009D5FF4">
            <w:pPr>
              <w:pStyle w:val="TableContents"/>
              <w:numPr>
                <w:ilvl w:val="1"/>
                <w:numId w:val="20"/>
              </w:numPr>
              <w:jc w:val="both"/>
            </w:pPr>
            <w:r>
              <w:t>Создается новый маршрут и его сравнение с первоначально утвержденным</w:t>
            </w:r>
          </w:p>
          <w:p w14:paraId="406F266B" w14:textId="77777777" w:rsidR="009D5FF4" w:rsidRDefault="009D5FF4">
            <w:pPr>
              <w:pStyle w:val="TableContents"/>
              <w:numPr>
                <w:ilvl w:val="1"/>
                <w:numId w:val="20"/>
              </w:numPr>
              <w:jc w:val="both"/>
            </w:pPr>
            <w:r>
              <w:t>Этот маршрут связывается с заявкой и с процессом ее изменения.</w:t>
            </w:r>
          </w:p>
          <w:p w14:paraId="0321A999" w14:textId="77777777" w:rsidR="009D5FF4" w:rsidRDefault="009D5FF4">
            <w:pPr>
              <w:pStyle w:val="TableContents"/>
              <w:jc w:val="both"/>
            </w:pPr>
          </w:p>
        </w:tc>
      </w:tr>
      <w:tr w:rsidR="00000000" w14:paraId="1DFFDF4C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675E2A" w14:textId="77777777" w:rsidR="009D5FF4" w:rsidRDefault="009D5FF4">
            <w:pPr>
              <w:pStyle w:val="TableContents"/>
            </w:pPr>
            <w:r>
              <w:t>Логист заказчика заходит в сохраненный черновой маршрут и редактирует его (снова сохраняет, но не подписывает)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432E6" w14:textId="77777777" w:rsidR="009D5FF4" w:rsidRDefault="009D5FF4">
            <w:pPr>
              <w:pStyle w:val="TableContents"/>
              <w:numPr>
                <w:ilvl w:val="0"/>
                <w:numId w:val="20"/>
              </w:numPr>
              <w:jc w:val="both"/>
            </w:pPr>
            <w:r>
              <w:t>В Таблице процессов изменений:</w:t>
            </w:r>
          </w:p>
          <w:p w14:paraId="4C715987" w14:textId="77777777" w:rsidR="009D5FF4" w:rsidRDefault="009D5FF4">
            <w:pPr>
              <w:pStyle w:val="TableContents"/>
              <w:numPr>
                <w:ilvl w:val="1"/>
                <w:numId w:val="20"/>
              </w:numPr>
              <w:jc w:val="both"/>
            </w:pPr>
            <w:r>
              <w:t>Статус процесса остается прежним “Черновик”</w:t>
            </w:r>
          </w:p>
          <w:p w14:paraId="33845DD2" w14:textId="77777777" w:rsidR="009D5FF4" w:rsidRDefault="009D5FF4">
            <w:pPr>
              <w:pStyle w:val="TableContents"/>
              <w:numPr>
                <w:ilvl w:val="0"/>
                <w:numId w:val="20"/>
              </w:numPr>
              <w:jc w:val="both"/>
            </w:pPr>
            <w:r>
              <w:t>В Таблице (логе) истории изменений</w:t>
            </w:r>
          </w:p>
          <w:p w14:paraId="78100997" w14:textId="77777777" w:rsidR="009D5FF4" w:rsidRDefault="009D5FF4">
            <w:pPr>
              <w:pStyle w:val="TableContents"/>
              <w:numPr>
                <w:ilvl w:val="1"/>
                <w:numId w:val="20"/>
              </w:numPr>
              <w:jc w:val="both"/>
            </w:pPr>
            <w:r>
              <w:t>Создается новая запись “Сохранен черновик” / ид пользователя / дата-время</w:t>
            </w:r>
          </w:p>
          <w:p w14:paraId="1A4CF0ED" w14:textId="77777777" w:rsidR="009D5FF4" w:rsidRDefault="009D5FF4">
            <w:pPr>
              <w:pStyle w:val="TableContents"/>
              <w:numPr>
                <w:ilvl w:val="0"/>
                <w:numId w:val="20"/>
              </w:numPr>
              <w:jc w:val="both"/>
            </w:pPr>
            <w:r>
              <w:t>Если вдруг по этому  – они удаляются</w:t>
            </w:r>
          </w:p>
          <w:p w14:paraId="14C36C5F" w14:textId="77777777" w:rsidR="009D5FF4" w:rsidRDefault="009D5FF4">
            <w:pPr>
              <w:pStyle w:val="TableContents"/>
              <w:numPr>
                <w:ilvl w:val="0"/>
                <w:numId w:val="20"/>
              </w:numPr>
              <w:jc w:val="both"/>
            </w:pPr>
            <w:r>
              <w:t>В таблице “Сравнение маршрутов”:</w:t>
            </w:r>
          </w:p>
          <w:p w14:paraId="28213BCD" w14:textId="77777777" w:rsidR="009D5FF4" w:rsidRDefault="009D5FF4">
            <w:pPr>
              <w:pStyle w:val="TableContents"/>
              <w:numPr>
                <w:ilvl w:val="1"/>
                <w:numId w:val="20"/>
              </w:numPr>
              <w:jc w:val="both"/>
            </w:pPr>
            <w:r>
              <w:t>Пересохраняется новый маршрут и его сравнение с тем, который был последним утвержден</w:t>
            </w:r>
          </w:p>
        </w:tc>
      </w:tr>
      <w:tr w:rsidR="00000000" w14:paraId="129E990F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262672" w14:textId="77777777" w:rsidR="009D5FF4" w:rsidRDefault="009D5FF4">
            <w:pPr>
              <w:pStyle w:val="TableContents"/>
            </w:pPr>
            <w:r>
              <w:t>Логист заказчика заходит в сохраненный черновой маршрут и стирает его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DDA53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процессов изменений:</w:t>
            </w:r>
          </w:p>
          <w:p w14:paraId="68CD862E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Статус процесса меняется на “Прекращено заказчиком до подписания”</w:t>
            </w:r>
          </w:p>
          <w:p w14:paraId="2FA17F5C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 xml:space="preserve">В Таблице (логе) истории изменений </w:t>
            </w:r>
          </w:p>
          <w:p w14:paraId="619FAE6F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Создается новая запись “Заказчик отменил до подписания” / ид пользователя / дата-время</w:t>
            </w:r>
          </w:p>
          <w:p w14:paraId="45F3B323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Если вдруг по этому процессу изменений были документы ХМЛ/ПДФ – они удаляются</w:t>
            </w:r>
          </w:p>
          <w:p w14:paraId="312C2540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Из таблицы “Сравнение маршрутов”:</w:t>
            </w:r>
          </w:p>
          <w:p w14:paraId="059DD26F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 xml:space="preserve">Запись удаляется </w:t>
            </w:r>
            <w:r>
              <w:rPr>
                <w:color w:val="FF0000"/>
              </w:rPr>
              <w:t>или ничего не происходит (рекомендуется не удалять, на всякий случай)</w:t>
            </w:r>
          </w:p>
        </w:tc>
      </w:tr>
      <w:tr w:rsidR="00000000" w14:paraId="5EF48F4F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6298C8" w14:textId="77777777" w:rsidR="009D5FF4" w:rsidRDefault="009D5FF4">
            <w:pPr>
              <w:pStyle w:val="TableContents"/>
            </w:pPr>
            <w:r>
              <w:t>Логист заказчика впервые отправляет  изменение на подписание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C23AD" w14:textId="77777777" w:rsidR="009D5FF4" w:rsidRDefault="009D5FF4">
            <w:pPr>
              <w:pStyle w:val="TableContents"/>
              <w:snapToGrid w:val="0"/>
              <w:jc w:val="both"/>
            </w:pPr>
          </w:p>
          <w:p w14:paraId="4941505B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ХМЛ/ПДФ документов:</w:t>
            </w:r>
          </w:p>
          <w:p w14:paraId="69B488D9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Создается новый документ ХМЛ/ПДФ</w:t>
            </w:r>
          </w:p>
          <w:p w14:paraId="4DF2EC36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Тип документа = “Корректировочная заявка”.</w:t>
            </w:r>
          </w:p>
          <w:p w14:paraId="7B5CA55C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Статус документа = “Подписан заказчиком, ожидает подписания исполнителем”</w:t>
            </w:r>
          </w:p>
          <w:p w14:paraId="2C40C125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процессов изменений:</w:t>
            </w:r>
          </w:p>
          <w:p w14:paraId="4B3E728C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Статус процесса меняется на “На согласовании”</w:t>
            </w:r>
          </w:p>
          <w:p w14:paraId="35BD30FD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 xml:space="preserve">В Таблице (логе) истории изменений </w:t>
            </w:r>
          </w:p>
          <w:p w14:paraId="360D225E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Создается новая запись “Заказчик подписал”</w:t>
            </w:r>
          </w:p>
          <w:p w14:paraId="30EC3C6D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“Сравнение маршрутов”:</w:t>
            </w:r>
          </w:p>
          <w:p w14:paraId="71D6F7FD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Ничего не меняется, сравнение остается</w:t>
            </w:r>
          </w:p>
        </w:tc>
      </w:tr>
      <w:tr w:rsidR="00000000" w14:paraId="2ABEF409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2AA0D7" w14:textId="77777777" w:rsidR="009D5FF4" w:rsidRDefault="009D5FF4">
            <w:pPr>
              <w:pStyle w:val="TableContents"/>
            </w:pPr>
            <w:r>
              <w:t>Логист заказчика отменяет подписанное изменение (до того, как Исполнитель успел подписать)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93B75" w14:textId="77777777" w:rsidR="009D5FF4" w:rsidRDefault="009D5FF4">
            <w:pPr>
              <w:pStyle w:val="TableContents"/>
              <w:snapToGrid w:val="0"/>
              <w:jc w:val="both"/>
            </w:pPr>
          </w:p>
          <w:p w14:paraId="051AF22A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ХМЛ/ПДФ документов:</w:t>
            </w:r>
          </w:p>
          <w:p w14:paraId="75C8F5FE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Статус документа ХМЛ / ПДФ “Корректировочная заявка” меняется на соответствующий</w:t>
            </w:r>
          </w:p>
          <w:p w14:paraId="39920F14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процессов изменений:</w:t>
            </w:r>
          </w:p>
          <w:p w14:paraId="33594B35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Статус процесса меняется на “Отменено заказчиком”</w:t>
            </w:r>
          </w:p>
          <w:p w14:paraId="03A6FB09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 xml:space="preserve">В Таблице (логе) истории изменений </w:t>
            </w:r>
          </w:p>
          <w:p w14:paraId="37F94663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Создается новая запись “Отозвана подпись”</w:t>
            </w:r>
          </w:p>
          <w:p w14:paraId="710E0DB1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Исполнитель больше не может подписывать эту корректировку.</w:t>
            </w:r>
          </w:p>
          <w:p w14:paraId="43303550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“Сравнение маршрутов”:</w:t>
            </w:r>
          </w:p>
          <w:p w14:paraId="2B7A1B33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Ничего не меняется, сравнение остается</w:t>
            </w:r>
          </w:p>
          <w:p w14:paraId="067244E7" w14:textId="77777777" w:rsidR="009D5FF4" w:rsidRDefault="009D5FF4">
            <w:pPr>
              <w:pStyle w:val="TableContents"/>
              <w:jc w:val="both"/>
            </w:pPr>
          </w:p>
          <w:p w14:paraId="68CA0F6F" w14:textId="77777777" w:rsidR="009D5FF4" w:rsidRDefault="009D5FF4">
            <w:pPr>
              <w:pStyle w:val="TableContents"/>
              <w:jc w:val="both"/>
            </w:pPr>
            <w:r>
              <w:t>В МВП, вернуть это изменение уже будет нельзя. Оно сохранится для истории, больше с ним никаких изменений не происходит.</w:t>
            </w:r>
          </w:p>
        </w:tc>
      </w:tr>
      <w:tr w:rsidR="00000000" w14:paraId="7557F306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A4C785" w14:textId="77777777" w:rsidR="009D5FF4" w:rsidRDefault="009D5FF4">
            <w:pPr>
              <w:pStyle w:val="TableContents"/>
            </w:pPr>
            <w:r>
              <w:t>Логист исполнителя отклоняет подписание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739BF" w14:textId="77777777" w:rsidR="009D5FF4" w:rsidRDefault="009D5FF4">
            <w:pPr>
              <w:pStyle w:val="TableContents"/>
              <w:jc w:val="both"/>
            </w:pPr>
            <w:r>
              <w:t>В целом аналогично предыдущему пункту:</w:t>
            </w:r>
          </w:p>
          <w:p w14:paraId="44BF149A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ХМЛ/ПДФ документов:</w:t>
            </w:r>
          </w:p>
          <w:p w14:paraId="718624F8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Статус документа ХМЛ / ПДФ “Корректировочная заявка” меняется на соответствующий</w:t>
            </w:r>
          </w:p>
          <w:p w14:paraId="424533CE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процессов изменений:</w:t>
            </w:r>
          </w:p>
          <w:p w14:paraId="73E14D75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Статус процесса меняется на “Отклонено исполнителем”</w:t>
            </w:r>
          </w:p>
          <w:p w14:paraId="256589BA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 xml:space="preserve">В Таблице (логе) истории изменений </w:t>
            </w:r>
          </w:p>
          <w:p w14:paraId="43616097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Создается новая запись “Отказано в подписании”</w:t>
            </w:r>
          </w:p>
          <w:p w14:paraId="09C3474B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Исполнитель больше не может подписывать эту корректировку.</w:t>
            </w:r>
          </w:p>
          <w:p w14:paraId="2392B1D5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“Сравнение маршрутов”:</w:t>
            </w:r>
          </w:p>
          <w:p w14:paraId="4DBD0AF3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Ничего не меняется, сравнение остается</w:t>
            </w:r>
          </w:p>
          <w:p w14:paraId="6859EC8F" w14:textId="77777777" w:rsidR="009D5FF4" w:rsidRDefault="009D5FF4">
            <w:pPr>
              <w:pStyle w:val="TableContents"/>
              <w:jc w:val="both"/>
            </w:pPr>
          </w:p>
          <w:p w14:paraId="5CD51372" w14:textId="77777777" w:rsidR="009D5FF4" w:rsidRDefault="009D5FF4">
            <w:pPr>
              <w:pStyle w:val="TableContents"/>
              <w:jc w:val="both"/>
            </w:pPr>
            <w:r>
              <w:t>В МВП вернуть это изменение уже будет нельзя. Оно сохранится для истории, больше с ним никаких изменений не происходит.</w:t>
            </w:r>
          </w:p>
        </w:tc>
      </w:tr>
      <w:tr w:rsidR="00000000" w14:paraId="0FCF9636" w14:textId="77777777"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131BA0" w14:textId="77777777" w:rsidR="009D5FF4" w:rsidRDefault="009D5FF4">
            <w:pPr>
              <w:pStyle w:val="TableContents"/>
            </w:pPr>
            <w:r>
              <w:t>Логист исполнителя подписывает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798EC" w14:textId="77777777" w:rsidR="009D5FF4" w:rsidRDefault="009D5FF4">
            <w:pPr>
              <w:pStyle w:val="TableContents"/>
              <w:snapToGrid w:val="0"/>
              <w:jc w:val="both"/>
            </w:pPr>
          </w:p>
          <w:p w14:paraId="565280BB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ХМЛ/ПДФ документов:</w:t>
            </w:r>
          </w:p>
          <w:p w14:paraId="36216E76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Статус документа ХМЛ / ПДФ “Корректировочная заявка” меняется на соответствующий</w:t>
            </w:r>
          </w:p>
          <w:p w14:paraId="3B976741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процессов изменений:</w:t>
            </w:r>
          </w:p>
          <w:p w14:paraId="3A60FFE8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Статус процесса меняется на “Утверджено”</w:t>
            </w:r>
          </w:p>
          <w:p w14:paraId="36463236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 xml:space="preserve">В Таблице (логе) истории изменений </w:t>
            </w:r>
          </w:p>
          <w:p w14:paraId="3E010DAB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Создается новая запись “Подписано”</w:t>
            </w:r>
          </w:p>
          <w:p w14:paraId="497640F9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таблице “Сравнение маршрутов”:</w:t>
            </w:r>
          </w:p>
          <w:p w14:paraId="58A760DB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Ничего не меняется.</w:t>
            </w:r>
          </w:p>
          <w:p w14:paraId="283B8794" w14:textId="77777777" w:rsidR="009D5FF4" w:rsidRDefault="009D5FF4">
            <w:pPr>
              <w:pStyle w:val="TableContents"/>
              <w:numPr>
                <w:ilvl w:val="0"/>
                <w:numId w:val="21"/>
              </w:numPr>
              <w:jc w:val="both"/>
            </w:pPr>
            <w:r>
              <w:t>В Основной таблице маршрутов:</w:t>
            </w:r>
          </w:p>
          <w:p w14:paraId="0ECD0053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Те точки маршрута, которые были удалены, переводятся в статус “Более не актуальные”.</w:t>
            </w:r>
          </w:p>
          <w:p w14:paraId="69923589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Те точки маршрута, которые были добавлены – добавляются со статусом “Актуальные”</w:t>
            </w:r>
          </w:p>
          <w:p w14:paraId="291CAA41" w14:textId="77777777" w:rsidR="009D5FF4" w:rsidRDefault="009D5FF4">
            <w:pPr>
              <w:pStyle w:val="TableContents"/>
              <w:numPr>
                <w:ilvl w:val="1"/>
                <w:numId w:val="21"/>
              </w:numPr>
              <w:jc w:val="both"/>
            </w:pPr>
            <w:r>
              <w:t>Те точки маршрута, которые были изменены – перезаписываются; при этом для них меняется статус на “Адрес изменен”</w:t>
            </w:r>
          </w:p>
          <w:p w14:paraId="4BBC3F27" w14:textId="77777777" w:rsidR="009D5FF4" w:rsidRDefault="009D5FF4">
            <w:pPr>
              <w:pStyle w:val="TableContents"/>
              <w:jc w:val="both"/>
            </w:pPr>
          </w:p>
        </w:tc>
      </w:tr>
    </w:tbl>
    <w:p w14:paraId="29C23D55" w14:textId="77777777" w:rsidR="009D5FF4" w:rsidRDefault="009D5FF4">
      <w:pPr>
        <w:pStyle w:val="a0"/>
        <w:jc w:val="both"/>
      </w:pPr>
    </w:p>
    <w:p w14:paraId="1BB7A3B3" w14:textId="77777777" w:rsidR="009D5FF4" w:rsidRDefault="009D5FF4">
      <w:pPr>
        <w:pStyle w:val="a0"/>
        <w:jc w:val="both"/>
      </w:pPr>
    </w:p>
    <w:p w14:paraId="6F0FB7E2" w14:textId="77777777" w:rsidR="009D5FF4" w:rsidRDefault="009D5FF4">
      <w:pPr>
        <w:pStyle w:val="1"/>
        <w:pageBreakBefore/>
      </w:pPr>
      <w:bookmarkStart w:id="2" w:name="__RefHeading___Toc198_1692753004"/>
      <w:bookmarkEnd w:id="2"/>
      <w:r>
        <w:t>ТЗ №2. ШАБЛОНЫ ЭКИПАЖА (Автопарк)</w:t>
      </w:r>
    </w:p>
    <w:p w14:paraId="490E393C" w14:textId="77777777" w:rsidR="009D5FF4" w:rsidRDefault="009D5FF4">
      <w:pPr>
        <w:pStyle w:val="a0"/>
        <w:rPr>
          <w:b/>
          <w:bCs/>
        </w:rPr>
      </w:pPr>
    </w:p>
    <w:p w14:paraId="41B68E6F" w14:textId="77777777" w:rsidR="009D5FF4" w:rsidRDefault="009D5FF4">
      <w:pPr>
        <w:pStyle w:val="a0"/>
      </w:pPr>
      <w:r>
        <w:rPr>
          <w:b/>
          <w:bCs/>
        </w:rPr>
        <w:t>Браузер исполнителя</w:t>
      </w:r>
    </w:p>
    <w:p w14:paraId="138317C9" w14:textId="77777777" w:rsidR="009D5FF4" w:rsidRDefault="009D5FF4">
      <w:pPr>
        <w:pStyle w:val="a0"/>
      </w:pPr>
      <w:r>
        <w:t>Для каждой организации-исполнителя есть экранные формы:</w:t>
      </w:r>
    </w:p>
    <w:p w14:paraId="27343D3B" w14:textId="77777777" w:rsidR="009D5FF4" w:rsidRDefault="009D5FF4">
      <w:pPr>
        <w:pStyle w:val="a0"/>
        <w:numPr>
          <w:ilvl w:val="0"/>
          <w:numId w:val="11"/>
        </w:numPr>
      </w:pPr>
      <w:r>
        <w:t xml:space="preserve">Список транспортных средств и их компонентов (“головы”, “прицепы” и т.д. </w:t>
      </w:r>
      <w:r>
        <w:rPr>
          <w:color w:val="FF0000"/>
        </w:rPr>
        <w:t>- это уже есть)</w:t>
      </w:r>
      <w:r>
        <w:t>.</w:t>
      </w:r>
    </w:p>
    <w:p w14:paraId="1A1DD7A7" w14:textId="77777777" w:rsidR="009D5FF4" w:rsidRDefault="009D5FF4">
      <w:pPr>
        <w:pStyle w:val="a0"/>
        <w:numPr>
          <w:ilvl w:val="0"/>
          <w:numId w:val="11"/>
        </w:numPr>
      </w:pPr>
      <w:r>
        <w:t>Создание нового компонента средства:</w:t>
      </w:r>
    </w:p>
    <w:p w14:paraId="05E6E5A2" w14:textId="77777777" w:rsidR="009D5FF4" w:rsidRDefault="009D5FF4">
      <w:pPr>
        <w:pStyle w:val="a0"/>
        <w:numPr>
          <w:ilvl w:val="1"/>
          <w:numId w:val="11"/>
        </w:numPr>
      </w:pPr>
      <w:r>
        <w:t>Тип компонента (например “голова”)</w:t>
      </w:r>
    </w:p>
    <w:p w14:paraId="060421AA" w14:textId="77777777" w:rsidR="009D5FF4" w:rsidRDefault="009D5FF4">
      <w:pPr>
        <w:pStyle w:val="a0"/>
        <w:numPr>
          <w:ilvl w:val="1"/>
          <w:numId w:val="11"/>
        </w:numPr>
      </w:pPr>
      <w:r>
        <w:t>Кастомное название</w:t>
      </w:r>
    </w:p>
    <w:p w14:paraId="678C37DE" w14:textId="77777777" w:rsidR="009D5FF4" w:rsidRDefault="009D5FF4">
      <w:pPr>
        <w:pStyle w:val="a0"/>
        <w:numPr>
          <w:ilvl w:val="1"/>
          <w:numId w:val="11"/>
        </w:numPr>
      </w:pPr>
      <w:r>
        <w:t>Номера</w:t>
      </w:r>
    </w:p>
    <w:p w14:paraId="094839EF" w14:textId="77777777" w:rsidR="009D5FF4" w:rsidRDefault="009D5FF4">
      <w:pPr>
        <w:pStyle w:val="a0"/>
        <w:numPr>
          <w:ilvl w:val="1"/>
          <w:numId w:val="11"/>
        </w:numPr>
      </w:pPr>
      <w:r>
        <w:rPr>
          <w:color w:val="FF0000"/>
        </w:rPr>
        <w:t>Прочие параметры; предполагается, что это тоже уже есть.</w:t>
      </w:r>
    </w:p>
    <w:p w14:paraId="32E34A16" w14:textId="77777777" w:rsidR="009D5FF4" w:rsidRDefault="009D5FF4">
      <w:pPr>
        <w:pStyle w:val="a0"/>
        <w:numPr>
          <w:ilvl w:val="0"/>
          <w:numId w:val="11"/>
        </w:numPr>
      </w:pPr>
      <w:r>
        <w:t xml:space="preserve">Создание шаблона компоновки. Шаблон компоновки представляет собой некое транспортное средство, собранное из разных компонентов + водитель, который на нем обычно ездит. Можно назвать это “Шаблоны транспортных средств” или “Шаблон экипажа”. </w:t>
      </w:r>
      <w:r>
        <w:rPr>
          <w:color w:val="FF0000"/>
        </w:rPr>
        <w:t>Название уточнить при отрисовке с Тофиком</w:t>
      </w:r>
    </w:p>
    <w:p w14:paraId="549DF3AD" w14:textId="77777777" w:rsidR="009D5FF4" w:rsidRDefault="009D5FF4">
      <w:pPr>
        <w:pStyle w:val="a0"/>
        <w:numPr>
          <w:ilvl w:val="1"/>
          <w:numId w:val="11"/>
        </w:numPr>
      </w:pPr>
      <w:r>
        <w:t>Ввести название шаблона</w:t>
      </w:r>
    </w:p>
    <w:p w14:paraId="4A9A0AD7" w14:textId="77777777" w:rsidR="009D5FF4" w:rsidRDefault="009D5FF4">
      <w:pPr>
        <w:pStyle w:val="a0"/>
        <w:numPr>
          <w:ilvl w:val="1"/>
          <w:numId w:val="11"/>
        </w:numPr>
      </w:pPr>
      <w:r>
        <w:t>Выбрать водителя</w:t>
      </w:r>
    </w:p>
    <w:p w14:paraId="129EAF87" w14:textId="77777777" w:rsidR="009D5FF4" w:rsidRDefault="009D5FF4">
      <w:pPr>
        <w:pStyle w:val="a0"/>
        <w:numPr>
          <w:ilvl w:val="1"/>
          <w:numId w:val="11"/>
        </w:numPr>
      </w:pPr>
      <w:r>
        <w:t>Выбрать голову</w:t>
      </w:r>
    </w:p>
    <w:p w14:paraId="6CC08437" w14:textId="77777777" w:rsidR="009D5FF4" w:rsidRDefault="009D5FF4">
      <w:pPr>
        <w:pStyle w:val="a0"/>
        <w:numPr>
          <w:ilvl w:val="1"/>
          <w:numId w:val="11"/>
        </w:numPr>
      </w:pPr>
      <w:r>
        <w:t>Выбрать остальные компоненты (прицеп/кузов)</w:t>
      </w:r>
    </w:p>
    <w:p w14:paraId="309D1855" w14:textId="77777777" w:rsidR="009D5FF4" w:rsidRDefault="009D5FF4">
      <w:pPr>
        <w:pStyle w:val="a0"/>
        <w:numPr>
          <w:ilvl w:val="1"/>
          <w:numId w:val="11"/>
        </w:numPr>
      </w:pPr>
      <w:r>
        <w:rPr>
          <w:color w:val="FF0000"/>
        </w:rPr>
        <w:t>Подробно разные примеры шаблона компоновки уточнить при отрисовке с Тофиком</w:t>
      </w:r>
    </w:p>
    <w:p w14:paraId="15BB535E" w14:textId="77777777" w:rsidR="009D5FF4" w:rsidRDefault="009D5FF4">
      <w:pPr>
        <w:pStyle w:val="a0"/>
        <w:numPr>
          <w:ilvl w:val="1"/>
          <w:numId w:val="11"/>
        </w:numPr>
      </w:pPr>
      <w:r>
        <w:t>Признак “шаблон актуален / шаблон неактуален”</w:t>
      </w:r>
    </w:p>
    <w:p w14:paraId="4E79F27F" w14:textId="77777777" w:rsidR="009D5FF4" w:rsidRDefault="009D5FF4">
      <w:pPr>
        <w:pStyle w:val="a0"/>
        <w:numPr>
          <w:ilvl w:val="1"/>
          <w:numId w:val="11"/>
        </w:numPr>
      </w:pPr>
      <w:r>
        <w:t>Сохранить шаблон.</w:t>
      </w:r>
    </w:p>
    <w:p w14:paraId="3758D891" w14:textId="77777777" w:rsidR="009D5FF4" w:rsidRDefault="009D5FF4">
      <w:pPr>
        <w:pStyle w:val="a0"/>
      </w:pPr>
      <w:r>
        <w:t>Когда пользователь редактирует шаблон – в тех поездках, в которых этот шаблон был использован, ничего не изменяется!</w:t>
      </w:r>
    </w:p>
    <w:p w14:paraId="6678F1C3" w14:textId="77777777" w:rsidR="009D5FF4" w:rsidRDefault="009D5FF4">
      <w:pPr>
        <w:pStyle w:val="a0"/>
        <w:rPr>
          <w:b/>
          <w:bCs/>
        </w:rPr>
      </w:pPr>
    </w:p>
    <w:p w14:paraId="48DFC3CB" w14:textId="77777777" w:rsidR="009D5FF4" w:rsidRDefault="009D5FF4">
      <w:pPr>
        <w:pStyle w:val="a0"/>
        <w:jc w:val="center"/>
        <w:rPr>
          <w:b/>
          <w:bCs/>
        </w:rPr>
      </w:pPr>
    </w:p>
    <w:p w14:paraId="4B67298C" w14:textId="77777777" w:rsidR="009D5FF4" w:rsidRDefault="009D5FF4">
      <w:pPr>
        <w:pStyle w:val="a0"/>
        <w:pageBreakBefore/>
        <w:jc w:val="center"/>
        <w:rPr>
          <w:b/>
          <w:bCs/>
        </w:rPr>
      </w:pPr>
    </w:p>
    <w:p w14:paraId="4FB1C1CA" w14:textId="77777777" w:rsidR="009D5FF4" w:rsidRDefault="009D5FF4">
      <w:pPr>
        <w:pStyle w:val="1"/>
      </w:pPr>
      <w:bookmarkStart w:id="3" w:name="__RefHeading___Toc200_1692753004"/>
      <w:bookmarkEnd w:id="3"/>
      <w:r>
        <w:t>ТЗ №3. КОМПОНОВКА ФАКТИЧЕСКОГО “ЭКИПАЖА” ПОЕЗДКИ</w:t>
      </w:r>
    </w:p>
    <w:p w14:paraId="71644BBB" w14:textId="77777777" w:rsidR="009D5FF4" w:rsidRDefault="009D5FF4">
      <w:pPr>
        <w:pStyle w:val="a0"/>
        <w:jc w:val="center"/>
        <w:rPr>
          <w:b/>
          <w:bCs/>
        </w:rPr>
      </w:pPr>
    </w:p>
    <w:p w14:paraId="2FBA2D9C" w14:textId="77777777" w:rsidR="009D5FF4" w:rsidRDefault="009D5FF4">
      <w:pPr>
        <w:pStyle w:val="a0"/>
      </w:pPr>
      <w:r>
        <w:rPr>
          <w:b/>
          <w:bCs/>
        </w:rPr>
        <w:t>Браузер исполнителя: Компоновка из шаблона транспортного средства</w:t>
      </w:r>
    </w:p>
    <w:p w14:paraId="14748A13" w14:textId="77777777" w:rsidR="009D5FF4" w:rsidRDefault="009D5FF4">
      <w:pPr>
        <w:pStyle w:val="a0"/>
      </w:pPr>
      <w:r>
        <w:t xml:space="preserve">Когда заявка поступает логисту исполнителя, он формирует экипаж путем подбора водителя / “головы” Транспортного Средства / кузова и т.д. </w:t>
      </w:r>
    </w:p>
    <w:p w14:paraId="55E1AA8E" w14:textId="77777777" w:rsidR="009D5FF4" w:rsidRDefault="009D5FF4">
      <w:pPr>
        <w:pStyle w:val="a0"/>
      </w:pPr>
      <w:r>
        <w:t>Предлагается такой сценарий:</w:t>
      </w:r>
    </w:p>
    <w:p w14:paraId="4D58F781" w14:textId="77777777" w:rsidR="009D5FF4" w:rsidRDefault="009D5FF4">
      <w:pPr>
        <w:pStyle w:val="a0"/>
        <w:numPr>
          <w:ilvl w:val="0"/>
          <w:numId w:val="12"/>
        </w:numPr>
      </w:pPr>
      <w:r>
        <w:t>Логист исполнителя выбирает Шаблон компоновки транспортного средства.</w:t>
      </w:r>
    </w:p>
    <w:p w14:paraId="691BFB9C" w14:textId="77777777" w:rsidR="009D5FF4" w:rsidRDefault="009D5FF4">
      <w:pPr>
        <w:pStyle w:val="a0"/>
        <w:numPr>
          <w:ilvl w:val="0"/>
          <w:numId w:val="12"/>
        </w:numPr>
      </w:pPr>
      <w:r>
        <w:t>Из Шаблона автоматически подтягивается весь набор компонентов.</w:t>
      </w:r>
    </w:p>
    <w:p w14:paraId="71907127" w14:textId="77777777" w:rsidR="009D5FF4" w:rsidRDefault="009D5FF4">
      <w:pPr>
        <w:pStyle w:val="a0"/>
        <w:numPr>
          <w:ilvl w:val="0"/>
          <w:numId w:val="12"/>
        </w:numPr>
      </w:pPr>
      <w:r>
        <w:t xml:space="preserve">Далее логист может отредактировать состав транспортного средства вручную (подобрать новые компоненты/убрать какие-то из существующих). </w:t>
      </w:r>
      <w:r>
        <w:rPr>
          <w:u w:val="single"/>
        </w:rPr>
        <w:t>Примечание</w:t>
      </w:r>
      <w:r>
        <w:t>: обычно логист не будет ничего редактировать и будет полагаться на шаблон, но возможность редактирования необходима для исключительных ситуаций.</w:t>
      </w:r>
    </w:p>
    <w:p w14:paraId="4D51CB12" w14:textId="77777777" w:rsidR="009D5FF4" w:rsidRDefault="009D5FF4">
      <w:pPr>
        <w:pStyle w:val="a0"/>
      </w:pPr>
      <w:r>
        <w:t>После того, как из шаблона подтянулись компоненты в поездку/заявку, далее никаких автоматических изменений в компонентах перевозки быть не может! Дальнейшие изменения вносит только логист.</w:t>
      </w:r>
    </w:p>
    <w:p w14:paraId="55E84C93" w14:textId="77777777" w:rsidR="009D5FF4" w:rsidRDefault="009D5FF4">
      <w:pPr>
        <w:pStyle w:val="a0"/>
      </w:pPr>
    </w:p>
    <w:p w14:paraId="4BCE97D7" w14:textId="77777777" w:rsidR="009D5FF4" w:rsidRDefault="009D5FF4">
      <w:pPr>
        <w:pStyle w:val="a0"/>
      </w:pPr>
      <w:r>
        <w:rPr>
          <w:b/>
          <w:bCs/>
        </w:rPr>
        <w:t>Браузер исполнителя: Подбор водителей</w:t>
      </w:r>
    </w:p>
    <w:p w14:paraId="4FA3F749" w14:textId="77777777" w:rsidR="009D5FF4" w:rsidRDefault="009D5FF4">
      <w:pPr>
        <w:pStyle w:val="a0"/>
        <w:numPr>
          <w:ilvl w:val="0"/>
          <w:numId w:val="10"/>
        </w:numPr>
      </w:pPr>
      <w:r>
        <w:t xml:space="preserve">Водитель предлагается по умолчанию тот, что в шаблоне, но логист должен </w:t>
      </w:r>
      <w:r>
        <w:rPr>
          <w:u w:val="single"/>
        </w:rPr>
        <w:t>дополнительно</w:t>
      </w:r>
      <w:r>
        <w:t xml:space="preserve"> его подтвердить.</w:t>
      </w:r>
    </w:p>
    <w:p w14:paraId="60527FBD" w14:textId="77777777" w:rsidR="009D5FF4" w:rsidRDefault="009D5FF4">
      <w:pPr>
        <w:pStyle w:val="a0"/>
        <w:numPr>
          <w:ilvl w:val="0"/>
          <w:numId w:val="10"/>
        </w:numPr>
        <w:jc w:val="both"/>
      </w:pPr>
      <w:r>
        <w:t xml:space="preserve">Логист исполнителя может подключить несколько водителей к поездке. </w:t>
      </w:r>
      <w:r>
        <w:rPr>
          <w:shd w:val="clear" w:color="auto" w:fill="DDDDDD"/>
        </w:rPr>
        <w:t xml:space="preserve">ДО ДВУХ. Один из них основной. Второй вспомогательный. </w:t>
      </w:r>
    </w:p>
    <w:p w14:paraId="57FB55CB" w14:textId="77777777" w:rsidR="009D5FF4" w:rsidRDefault="009D5FF4">
      <w:pPr>
        <w:pStyle w:val="a0"/>
        <w:numPr>
          <w:ilvl w:val="1"/>
          <w:numId w:val="10"/>
        </w:numPr>
        <w:jc w:val="both"/>
      </w:pPr>
      <w:r>
        <w:rPr>
          <w:shd w:val="clear" w:color="auto" w:fill="DDDDDD"/>
        </w:rPr>
        <w:t>Заявка улетает сначала осноному водителю; Он должен принять или отказаться.</w:t>
      </w:r>
    </w:p>
    <w:p w14:paraId="6017284F" w14:textId="77777777" w:rsidR="009D5FF4" w:rsidRDefault="009D5FF4">
      <w:pPr>
        <w:pStyle w:val="a0"/>
        <w:numPr>
          <w:ilvl w:val="1"/>
          <w:numId w:val="10"/>
        </w:numPr>
        <w:jc w:val="both"/>
      </w:pPr>
      <w:r>
        <w:rPr>
          <w:shd w:val="clear" w:color="auto" w:fill="DDDDDD"/>
        </w:rPr>
        <w:t xml:space="preserve">Вспомогательному водителю приходит уведомление, но он не может ни принять ни отказаться до тех пор пока Главный водитель не принял? </w:t>
      </w:r>
      <w:r>
        <w:rPr>
          <w:shd w:val="clear" w:color="auto" w:fill="FFFF00"/>
        </w:rPr>
        <w:t>Подумать при разработке дизайна.</w:t>
      </w:r>
      <w:r>
        <w:rPr>
          <w:shd w:val="clear" w:color="auto" w:fill="DDDDDD"/>
        </w:rPr>
        <w:t xml:space="preserve"> </w:t>
      </w:r>
    </w:p>
    <w:p w14:paraId="73723730" w14:textId="77777777" w:rsidR="009D5FF4" w:rsidRDefault="009D5FF4">
      <w:pPr>
        <w:pStyle w:val="a0"/>
        <w:numPr>
          <w:ilvl w:val="0"/>
          <w:numId w:val="10"/>
        </w:numPr>
        <w:jc w:val="both"/>
      </w:pPr>
      <w:r>
        <w:t>Когда логист приглашает водителя в поездку, у него отображается тумблер “Основной водитель / дополнительный водитель”.</w:t>
      </w:r>
    </w:p>
    <w:p w14:paraId="7FBC1A21" w14:textId="77777777" w:rsidR="009D5FF4" w:rsidRDefault="009D5FF4">
      <w:pPr>
        <w:pStyle w:val="a0"/>
        <w:numPr>
          <w:ilvl w:val="0"/>
          <w:numId w:val="10"/>
        </w:numPr>
        <w:jc w:val="both"/>
      </w:pPr>
      <w:r>
        <w:t>При подтягивании водителя в поездку, если у поездки еще нет основного водителя, он по умолчанию предлагается как основной.</w:t>
      </w:r>
    </w:p>
    <w:p w14:paraId="6E436131" w14:textId="77777777" w:rsidR="009D5FF4" w:rsidRDefault="009D5FF4">
      <w:pPr>
        <w:pStyle w:val="a0"/>
        <w:numPr>
          <w:ilvl w:val="0"/>
          <w:numId w:val="10"/>
        </w:numPr>
        <w:jc w:val="both"/>
      </w:pPr>
      <w:r>
        <w:t>Если у поездки есть основной водитель, все остальные водители по умолчанию предлагаются к подтягиванию как дополнительные</w:t>
      </w:r>
    </w:p>
    <w:p w14:paraId="29F482B9" w14:textId="77777777" w:rsidR="009D5FF4" w:rsidRDefault="009D5FF4">
      <w:pPr>
        <w:pStyle w:val="a0"/>
        <w:numPr>
          <w:ilvl w:val="0"/>
          <w:numId w:val="10"/>
        </w:numPr>
        <w:jc w:val="both"/>
      </w:pPr>
      <w:r>
        <w:t>Логист может всегда видеть список всех водителей, выбранных на поездку. Основной водитель ярко выделен в списке.</w:t>
      </w:r>
    </w:p>
    <w:p w14:paraId="2447B8AB" w14:textId="77777777" w:rsidR="009D5FF4" w:rsidRDefault="009D5FF4">
      <w:pPr>
        <w:pStyle w:val="a0"/>
        <w:numPr>
          <w:ilvl w:val="0"/>
          <w:numId w:val="10"/>
        </w:numPr>
        <w:jc w:val="both"/>
      </w:pPr>
      <w:r>
        <w:t>В любой момент поездки логист может менять, кто является Основным водителем. При этом логисту выводится уведомление: “ВНИМАНИЕ! Только этот водитель сможет управлять поездкой! Все остальные водители переведутся в режим просмотра. GPS-сигнал также будет отслеживаться с этого водителя. Вы уверены?”</w:t>
      </w:r>
    </w:p>
    <w:p w14:paraId="6E843A35" w14:textId="77777777" w:rsidR="009D5FF4" w:rsidRDefault="009D5FF4">
      <w:pPr>
        <w:pStyle w:val="a0"/>
        <w:jc w:val="both"/>
      </w:pPr>
    </w:p>
    <w:p w14:paraId="61B9E509" w14:textId="77777777" w:rsidR="009D5FF4" w:rsidRDefault="009D5FF4">
      <w:pPr>
        <w:pStyle w:val="a0"/>
        <w:numPr>
          <w:ilvl w:val="0"/>
          <w:numId w:val="10"/>
        </w:numPr>
        <w:jc w:val="both"/>
      </w:pPr>
      <w:r>
        <w:t xml:space="preserve">Основной водитель предлагается по умолчанию тот, что в шаблоне, но логист должен </w:t>
      </w:r>
      <w:r>
        <w:rPr>
          <w:u w:val="single"/>
        </w:rPr>
        <w:t>дополнительно</w:t>
      </w:r>
      <w:r>
        <w:t xml:space="preserve"> его подтвердить.</w:t>
      </w:r>
    </w:p>
    <w:p w14:paraId="339465C2" w14:textId="77777777" w:rsidR="009D5FF4" w:rsidRDefault="009D5FF4">
      <w:pPr>
        <w:pStyle w:val="a0"/>
        <w:numPr>
          <w:ilvl w:val="0"/>
          <w:numId w:val="10"/>
        </w:numPr>
        <w:jc w:val="both"/>
      </w:pPr>
      <w:r>
        <w:t>Если водитель отклоняет свое участие в поездке, автоматически выбирается другой основной водитель:</w:t>
      </w:r>
    </w:p>
    <w:p w14:paraId="5F1094FF" w14:textId="77777777" w:rsidR="009D5FF4" w:rsidRDefault="009D5FF4">
      <w:pPr>
        <w:pStyle w:val="a0"/>
        <w:numPr>
          <w:ilvl w:val="1"/>
          <w:numId w:val="10"/>
        </w:numPr>
        <w:jc w:val="both"/>
      </w:pPr>
      <w:r>
        <w:t>если в поездке нет ни одного водителя, который подтвердил уччастие – рандомный из оставшихся водителей становится основным;</w:t>
      </w:r>
    </w:p>
    <w:p w14:paraId="1A30EC75" w14:textId="77777777" w:rsidR="009D5FF4" w:rsidRDefault="009D5FF4">
      <w:pPr>
        <w:pStyle w:val="a0"/>
        <w:numPr>
          <w:ilvl w:val="1"/>
          <w:numId w:val="10"/>
        </w:numPr>
        <w:jc w:val="both"/>
      </w:pPr>
      <w:r>
        <w:t>если в поездке есть только один водитель, который подтвердил свое участие – он становится основным;</w:t>
      </w:r>
    </w:p>
    <w:p w14:paraId="61EBF49B" w14:textId="77777777" w:rsidR="009D5FF4" w:rsidRDefault="009D5FF4">
      <w:pPr>
        <w:pStyle w:val="a0"/>
        <w:numPr>
          <w:ilvl w:val="1"/>
          <w:numId w:val="10"/>
        </w:numPr>
        <w:jc w:val="both"/>
      </w:pPr>
      <w:r>
        <w:t>если в поездке есть несколько водителей, подтвердивших участие – проверяется, отправлял ли до этого кто-то из них действия (кроме действия “Подтвердить свое участие”) в этой поездке (например, отмечал, что приехал/уехал с какой-нибудь точки):</w:t>
      </w:r>
    </w:p>
    <w:p w14:paraId="3413CFAD" w14:textId="77777777" w:rsidR="009D5FF4" w:rsidRDefault="009D5FF4">
      <w:pPr>
        <w:pStyle w:val="a0"/>
        <w:numPr>
          <w:ilvl w:val="2"/>
          <w:numId w:val="10"/>
        </w:numPr>
        <w:jc w:val="both"/>
      </w:pPr>
      <w:r>
        <w:t xml:space="preserve">Если такой водитель был только один, он становится основным. </w:t>
      </w:r>
    </w:p>
    <w:p w14:paraId="7712F2DD" w14:textId="77777777" w:rsidR="009D5FF4" w:rsidRDefault="009D5FF4">
      <w:pPr>
        <w:pStyle w:val="a0"/>
        <w:numPr>
          <w:ilvl w:val="2"/>
          <w:numId w:val="10"/>
        </w:numPr>
        <w:jc w:val="both"/>
      </w:pPr>
      <w:r>
        <w:t>Если таких водителей больше одного, то рандомный из них становится основным</w:t>
      </w:r>
    </w:p>
    <w:p w14:paraId="2CFC1261" w14:textId="77777777" w:rsidR="009D5FF4" w:rsidRDefault="009D5FF4">
      <w:pPr>
        <w:pStyle w:val="a0"/>
        <w:numPr>
          <w:ilvl w:val="0"/>
          <w:numId w:val="10"/>
        </w:numPr>
      </w:pPr>
      <w:r>
        <w:t>Если поездка уже началась, то логист может  сделать замену водителя и/или “головы” машины. Замененные компоненты должны сохраниться с каким-нибудь признаком (о том, что их участие прекращено), а новые компоненты должны быть выделены как добавленные заново.</w:t>
      </w:r>
    </w:p>
    <w:p w14:paraId="5D59E416" w14:textId="77777777" w:rsidR="009D5FF4" w:rsidRDefault="009D5FF4">
      <w:pPr>
        <w:pStyle w:val="a0"/>
        <w:numPr>
          <w:ilvl w:val="0"/>
          <w:numId w:val="10"/>
        </w:numPr>
      </w:pPr>
      <w:r>
        <w:t>О любом изменении водителя/компонента транспортного средства Заказчику должно приходить уведомление.</w:t>
      </w:r>
    </w:p>
    <w:p w14:paraId="5C8FF975" w14:textId="77777777" w:rsidR="009D5FF4" w:rsidRDefault="009D5FF4">
      <w:pPr>
        <w:pStyle w:val="a0"/>
        <w:numPr>
          <w:ilvl w:val="0"/>
          <w:numId w:val="10"/>
        </w:numPr>
      </w:pPr>
      <w:r>
        <w:t>О любой смене основного водителя Заказчику также должно приходить уведомление.</w:t>
      </w:r>
    </w:p>
    <w:p w14:paraId="1A61D2B3" w14:textId="77777777" w:rsidR="009D5FF4" w:rsidRDefault="009D5FF4">
      <w:pPr>
        <w:pStyle w:val="a0"/>
      </w:pPr>
    </w:p>
    <w:p w14:paraId="35DCE4A9" w14:textId="77777777" w:rsidR="009D5FF4" w:rsidRDefault="009D5FF4">
      <w:pPr>
        <w:pStyle w:val="a0"/>
        <w:jc w:val="both"/>
      </w:pPr>
    </w:p>
    <w:p w14:paraId="763CF3BE" w14:textId="77777777" w:rsidR="009D5FF4" w:rsidRDefault="009D5FF4">
      <w:pPr>
        <w:pStyle w:val="a0"/>
        <w:jc w:val="both"/>
      </w:pPr>
      <w:r>
        <w:rPr>
          <w:b/>
          <w:bCs/>
        </w:rPr>
        <w:t>Моб приложение</w:t>
      </w:r>
    </w:p>
    <w:p w14:paraId="1B5FC3C0" w14:textId="77777777" w:rsidR="009D5FF4" w:rsidRDefault="009D5FF4">
      <w:pPr>
        <w:pStyle w:val="a0"/>
        <w:jc w:val="both"/>
      </w:pPr>
      <w:r>
        <w:t>1. Водитель всегда видит всех водителей, которые подключены к перевозке. Видит как минимум их :</w:t>
      </w:r>
    </w:p>
    <w:p w14:paraId="43E55CAA" w14:textId="77777777" w:rsidR="009D5FF4" w:rsidRDefault="009D5FF4">
      <w:pPr>
        <w:pStyle w:val="a0"/>
        <w:numPr>
          <w:ilvl w:val="0"/>
          <w:numId w:val="14"/>
        </w:numPr>
        <w:jc w:val="both"/>
      </w:pPr>
      <w:r>
        <w:t xml:space="preserve">имя, </w:t>
      </w:r>
    </w:p>
    <w:p w14:paraId="5120BD46" w14:textId="77777777" w:rsidR="009D5FF4" w:rsidRDefault="009D5FF4">
      <w:pPr>
        <w:pStyle w:val="a0"/>
        <w:numPr>
          <w:ilvl w:val="0"/>
          <w:numId w:val="14"/>
        </w:numPr>
        <w:jc w:val="both"/>
      </w:pPr>
      <w:r>
        <w:t>контактные данные;</w:t>
      </w:r>
    </w:p>
    <w:p w14:paraId="700A0643" w14:textId="77777777" w:rsidR="009D5FF4" w:rsidRDefault="009D5FF4">
      <w:pPr>
        <w:pStyle w:val="a0"/>
        <w:numPr>
          <w:ilvl w:val="0"/>
          <w:numId w:val="13"/>
        </w:numPr>
        <w:jc w:val="both"/>
      </w:pPr>
      <w:r>
        <w:t>информацию о том, приняли они поездку или их подтверждение ожидается.</w:t>
      </w:r>
    </w:p>
    <w:p w14:paraId="4B9F1E64" w14:textId="77777777" w:rsidR="009D5FF4" w:rsidRDefault="009D5FF4">
      <w:pPr>
        <w:pStyle w:val="a0"/>
        <w:jc w:val="both"/>
      </w:pPr>
      <w:r>
        <w:t>Также водитель видит компоненты автотранспорта, которые прикреплены к поездке.</w:t>
      </w:r>
    </w:p>
    <w:p w14:paraId="325DCB4E" w14:textId="77777777" w:rsidR="009D5FF4" w:rsidRDefault="009D5FF4">
      <w:pPr>
        <w:pStyle w:val="a0"/>
        <w:jc w:val="both"/>
      </w:pPr>
      <w:r>
        <w:t xml:space="preserve">2. Водители, которые не являются Основными, если они подтвердили свое участие и не Выбыли из поездки – по умолчанию видят все то же самое, что основной водитель в приложении. </w:t>
      </w:r>
      <w:r>
        <w:rPr>
          <w:color w:val="FF0000"/>
        </w:rPr>
        <w:t>Здесь необходимо решить на уровне архитектуры, как возможно обеспечить синхронное обновление страниц для всех водителей, когда у основного пользователя что-либо меняется (например, он нажал кнопку – перешел на следующий экран – по-хорошему все вспомогательные пользователи тоже должны быть переведены на этот новый экран?).</w:t>
      </w:r>
    </w:p>
    <w:p w14:paraId="534D352B" w14:textId="77777777" w:rsidR="009D5FF4" w:rsidRDefault="009D5FF4">
      <w:pPr>
        <w:pStyle w:val="a0"/>
        <w:jc w:val="both"/>
      </w:pPr>
      <w:r>
        <w:t xml:space="preserve">Основной пользователь может нажимать кнопки “Прибыл” / “Убыл” / “Начал движение” и т.д. внутри поездки. (кроме случая в п.3) </w:t>
      </w:r>
    </w:p>
    <w:p w14:paraId="53FD978C" w14:textId="77777777" w:rsidR="009D5FF4" w:rsidRDefault="009D5FF4">
      <w:pPr>
        <w:pStyle w:val="a0"/>
        <w:jc w:val="both"/>
      </w:pPr>
      <w:r>
        <w:t xml:space="preserve">3. </w:t>
      </w:r>
      <w:r>
        <w:rPr>
          <w:b/>
          <w:bCs/>
          <w:u w:val="single"/>
        </w:rPr>
        <w:t>Все</w:t>
      </w:r>
      <w:r>
        <w:t xml:space="preserve"> водители могут нажимать кнопку СОС!</w:t>
      </w:r>
    </w:p>
    <w:p w14:paraId="42ABC966" w14:textId="77777777" w:rsidR="009D5FF4" w:rsidRDefault="009D5FF4">
      <w:pPr>
        <w:pStyle w:val="a0"/>
        <w:jc w:val="both"/>
      </w:pPr>
      <w:r>
        <w:t>Даже выбывшие (например, выбывшие час назад)!</w:t>
      </w:r>
    </w:p>
    <w:p w14:paraId="535A2B57" w14:textId="77777777" w:rsidR="009D5FF4" w:rsidRDefault="009D5FF4">
      <w:pPr>
        <w:pStyle w:val="a0"/>
        <w:jc w:val="both"/>
      </w:pPr>
      <w:r>
        <w:t>4. Трекинг ведется с устройства основного водителя в каждый момент времени.</w:t>
      </w:r>
    </w:p>
    <w:p w14:paraId="453D87EA" w14:textId="77777777" w:rsidR="009D5FF4" w:rsidRDefault="009D5FF4">
      <w:pPr>
        <w:pStyle w:val="a0"/>
        <w:jc w:val="both"/>
      </w:pPr>
    </w:p>
    <w:p w14:paraId="6493F7A5" w14:textId="77777777" w:rsidR="009D5FF4" w:rsidRDefault="009D5FF4">
      <w:pPr>
        <w:pStyle w:val="a0"/>
        <w:pageBreakBefore/>
        <w:jc w:val="both"/>
      </w:pPr>
    </w:p>
    <w:p w14:paraId="1B905467" w14:textId="77777777" w:rsidR="009D5FF4" w:rsidRDefault="009D5FF4">
      <w:pPr>
        <w:pStyle w:val="1"/>
      </w:pPr>
      <w:bookmarkStart w:id="4" w:name="__RefHeading___Toc202_1692753004"/>
      <w:bookmarkEnd w:id="4"/>
      <w:r>
        <w:t>ТЗ №4. ИЗМЕНЕНИЕ “СУЩЕСТВЕННЫХ” УСЛОВИЙ ЗАЯВКИ (маршрута)</w:t>
      </w:r>
    </w:p>
    <w:p w14:paraId="0B02B6A2" w14:textId="77777777" w:rsidR="009D5FF4" w:rsidRDefault="009D5FF4">
      <w:pPr>
        <w:pStyle w:val="a0"/>
      </w:pPr>
    </w:p>
    <w:p w14:paraId="022515B5" w14:textId="77777777" w:rsidR="009D5FF4" w:rsidRDefault="009D5FF4">
      <w:pPr>
        <w:pStyle w:val="a0"/>
      </w:pPr>
      <w:r>
        <w:t>На данный момент “существенные” изменения вносить в систему может только логист Заказчика.</w:t>
      </w:r>
    </w:p>
    <w:p w14:paraId="63BE84B6" w14:textId="77777777" w:rsidR="009D5FF4" w:rsidRDefault="009D5FF4">
      <w:pPr>
        <w:pStyle w:val="a0"/>
      </w:pPr>
      <w:r>
        <w:t>Существенными пока что считаем только изменение маршрута. Остальные изменения либо запрещены, либо не требуют переподписания по ЭЦП.</w:t>
      </w:r>
    </w:p>
    <w:p w14:paraId="1EF630A9" w14:textId="77777777" w:rsidR="009D5FF4" w:rsidRDefault="009D5FF4">
      <w:pPr>
        <w:pStyle w:val="a0"/>
      </w:pPr>
    </w:p>
    <w:p w14:paraId="65B57525" w14:textId="77777777" w:rsidR="009D5FF4" w:rsidRDefault="009D5FF4">
      <w:pPr>
        <w:pStyle w:val="2"/>
      </w:pPr>
      <w:bookmarkStart w:id="5" w:name="__RefHeading___Toc204_1692753004"/>
      <w:bookmarkEnd w:id="5"/>
      <w:r>
        <w:t>4.1. Браузер для логиста заказчика:</w:t>
      </w:r>
    </w:p>
    <w:p w14:paraId="7D5BFDA8" w14:textId="77777777" w:rsidR="009D5FF4" w:rsidRDefault="009D5FF4">
      <w:pPr>
        <w:pStyle w:val="a0"/>
      </w:pPr>
    </w:p>
    <w:p w14:paraId="4D1F017A" w14:textId="77777777" w:rsidR="009D5FF4" w:rsidRDefault="009D5FF4">
      <w:pPr>
        <w:pStyle w:val="a0"/>
      </w:pPr>
      <w:r>
        <w:rPr>
          <w:b/>
          <w:bCs/>
        </w:rPr>
        <w:t>4.1.1.  Начало изменения условий  подписанной заявки</w:t>
      </w:r>
    </w:p>
    <w:p w14:paraId="3988914B" w14:textId="77777777" w:rsidR="009D5FF4" w:rsidRDefault="009D5FF4">
      <w:pPr>
        <w:pStyle w:val="a0"/>
        <w:jc w:val="both"/>
      </w:pPr>
      <w:r>
        <w:t>Логист заказчика заходит в Заявку, которая уже подписана всеми сторонами.</w:t>
      </w:r>
    </w:p>
    <w:p w14:paraId="473ABA45" w14:textId="77777777" w:rsidR="009D5FF4" w:rsidRDefault="009D5FF4">
      <w:pPr>
        <w:pStyle w:val="a0"/>
        <w:jc w:val="both"/>
      </w:pPr>
      <w:r>
        <w:t xml:space="preserve">На такой заявке выведена кнопка </w:t>
      </w:r>
      <w:r>
        <w:t>“</w:t>
      </w:r>
      <w:r>
        <w:rPr>
          <w:u w:val="single"/>
        </w:rPr>
        <w:t>Изменить условия подписанной заявки</w:t>
      </w:r>
      <w:r>
        <w:t xml:space="preserve">” </w:t>
      </w:r>
      <w:r>
        <w:rPr>
          <w:color w:val="FF0000"/>
        </w:rPr>
        <w:t>(окончательное название выбрать при отрисовке с Тофиком).</w:t>
      </w:r>
    </w:p>
    <w:p w14:paraId="3308C29B" w14:textId="77777777" w:rsidR="009D5FF4" w:rsidRDefault="009D5FF4">
      <w:pPr>
        <w:pStyle w:val="a0"/>
        <w:jc w:val="both"/>
      </w:pPr>
      <w:r>
        <w:t>Если эту кнопку нажал не тот логист, чья это заявка – выводится предупреджение: “Это не ваша заявка! Ответственный логист (Имя логиста). Вы точно уверены, что желаете отредактировать чужую заявку?” Кнопки:</w:t>
      </w:r>
    </w:p>
    <w:p w14:paraId="721E9078" w14:textId="77777777" w:rsidR="009D5FF4" w:rsidRDefault="009D5FF4">
      <w:pPr>
        <w:pStyle w:val="a0"/>
        <w:jc w:val="both"/>
      </w:pPr>
      <w:r>
        <w:rPr>
          <w:rFonts w:eastAsia="Liberation Serif" w:cs="Liberation Serif"/>
        </w:rPr>
        <w:t xml:space="preserve">    </w:t>
      </w:r>
      <w:r>
        <w:t>•</w:t>
      </w:r>
      <w:r>
        <w:rPr>
          <w:rFonts w:eastAsia="Liberation Serif" w:cs="Liberation Serif"/>
        </w:rPr>
        <w:t xml:space="preserve"> </w:t>
      </w:r>
      <w:r>
        <w:t>Да, хочу отредактировать хотя это чужая заявка</w:t>
      </w:r>
    </w:p>
    <w:p w14:paraId="19993578" w14:textId="77777777" w:rsidR="009D5FF4" w:rsidRDefault="009D5FF4">
      <w:pPr>
        <w:pStyle w:val="a0"/>
        <w:jc w:val="both"/>
      </w:pPr>
      <w:r>
        <w:rPr>
          <w:rFonts w:eastAsia="Liberation Serif" w:cs="Liberation Serif"/>
        </w:rPr>
        <w:t xml:space="preserve">    </w:t>
      </w:r>
      <w:r>
        <w:t>•</w:t>
      </w:r>
      <w:r>
        <w:rPr>
          <w:rFonts w:eastAsia="Liberation Serif" w:cs="Liberation Serif"/>
        </w:rPr>
        <w:t xml:space="preserve"> </w:t>
      </w:r>
      <w:r>
        <w:t>Не хочу</w:t>
      </w:r>
    </w:p>
    <w:p w14:paraId="25A50966" w14:textId="77777777" w:rsidR="009D5FF4" w:rsidRDefault="009D5FF4">
      <w:pPr>
        <w:pStyle w:val="a0"/>
        <w:jc w:val="both"/>
      </w:pPr>
      <w:r>
        <w:t>После нажатия, пользователь попадает в режим изменения маршрута.</w:t>
      </w:r>
    </w:p>
    <w:p w14:paraId="47664880" w14:textId="77777777" w:rsidR="009D5FF4" w:rsidRDefault="009D5FF4">
      <w:pPr>
        <w:pStyle w:val="a0"/>
        <w:jc w:val="both"/>
      </w:pPr>
    </w:p>
    <w:p w14:paraId="39F8240D" w14:textId="77777777" w:rsidR="009D5FF4" w:rsidRDefault="009D5FF4">
      <w:pPr>
        <w:pStyle w:val="a0"/>
      </w:pPr>
      <w:r>
        <w:rPr>
          <w:b/>
          <w:bCs/>
        </w:rPr>
        <w:t>4.1.2. Режим изменения маршрута</w:t>
      </w:r>
    </w:p>
    <w:p w14:paraId="7F8BE07C" w14:textId="77777777" w:rsidR="009D5FF4" w:rsidRDefault="009D5FF4">
      <w:pPr>
        <w:pStyle w:val="a0"/>
        <w:jc w:val="both"/>
      </w:pPr>
      <w:r>
        <w:t xml:space="preserve">Для пользователя стова становится доступным редактирование маршрута. Пользователь: </w:t>
      </w:r>
    </w:p>
    <w:p w14:paraId="342FE61D" w14:textId="77777777" w:rsidR="009D5FF4" w:rsidRDefault="009D5FF4">
      <w:pPr>
        <w:pStyle w:val="a0"/>
        <w:jc w:val="both"/>
      </w:pPr>
      <w:r>
        <w:rPr>
          <w:rFonts w:eastAsia="Liberation Serif" w:cs="Liberation Serif"/>
        </w:rPr>
        <w:t xml:space="preserve"> </w:t>
      </w:r>
      <w:r>
        <w:t>1. видит первоначальный маршрут</w:t>
      </w:r>
    </w:p>
    <w:p w14:paraId="2C9BC41F" w14:textId="77777777" w:rsidR="009D5FF4" w:rsidRDefault="009D5FF4">
      <w:pPr>
        <w:pStyle w:val="a0"/>
        <w:jc w:val="both"/>
      </w:pPr>
      <w:r>
        <w:rPr>
          <w:rFonts w:eastAsia="Liberation Serif" w:cs="Liberation Serif"/>
        </w:rPr>
        <w:t xml:space="preserve"> </w:t>
      </w:r>
      <w:r>
        <w:t>2. может интерактивно его корректировать.</w:t>
      </w:r>
    </w:p>
    <w:p w14:paraId="6EBFAE14" w14:textId="77777777" w:rsidR="009D5FF4" w:rsidRDefault="009D5FF4">
      <w:pPr>
        <w:pStyle w:val="a0"/>
        <w:jc w:val="both"/>
      </w:pPr>
      <w:r>
        <w:tab/>
        <w:t xml:space="preserve"> </w:t>
      </w:r>
      <w:r>
        <w:tab/>
        <w:t>2.1. Напротив любой точки машрута – кнопка “изменить” ее (поменять адрес)</w:t>
      </w:r>
    </w:p>
    <w:p w14:paraId="4A8626C8" w14:textId="77777777" w:rsidR="009D5FF4" w:rsidRDefault="009D5FF4">
      <w:pPr>
        <w:pStyle w:val="a0"/>
        <w:jc w:val="both"/>
      </w:pPr>
      <w:r>
        <w:tab/>
      </w:r>
      <w:r>
        <w:tab/>
        <w:t xml:space="preserve"> 2.2. Напротив любой точки маршрута – кнопка “удалить” точку</w:t>
      </w:r>
    </w:p>
    <w:p w14:paraId="178AA7B1" w14:textId="77777777" w:rsidR="009D5FF4" w:rsidRDefault="009D5FF4">
      <w:pPr>
        <w:pStyle w:val="a0"/>
        <w:jc w:val="both"/>
      </w:pPr>
      <w:r>
        <w:tab/>
      </w:r>
      <w:r>
        <w:tab/>
        <w:t>2.3. Между любыми точками – добавить новую</w:t>
      </w:r>
    </w:p>
    <w:p w14:paraId="3D4FED65" w14:textId="77777777" w:rsidR="009D5FF4" w:rsidRDefault="009D5FF4">
      <w:pPr>
        <w:pStyle w:val="a0"/>
        <w:ind w:left="624"/>
        <w:jc w:val="both"/>
      </w:pPr>
    </w:p>
    <w:p w14:paraId="3E530918" w14:textId="77777777" w:rsidR="009D5FF4" w:rsidRDefault="009D5FF4">
      <w:pPr>
        <w:pStyle w:val="a0"/>
        <w:jc w:val="both"/>
      </w:pPr>
      <w:r>
        <w:t>Визуальная отработка:</w:t>
      </w:r>
    </w:p>
    <w:p w14:paraId="1290A98D" w14:textId="77777777" w:rsidR="009D5FF4" w:rsidRDefault="009D5FF4">
      <w:pPr>
        <w:pStyle w:val="a0"/>
        <w:jc w:val="both"/>
      </w:pPr>
      <w:r>
        <w:tab/>
        <w:t>1. Если логист удаляет точку: Точка остается видна на экране, но выделена как неактивная, и на точке есть пометка о том, что она удалена.</w:t>
      </w:r>
    </w:p>
    <w:p w14:paraId="52C532CE" w14:textId="77777777" w:rsidR="009D5FF4" w:rsidRDefault="009D5FF4">
      <w:pPr>
        <w:pStyle w:val="a0"/>
        <w:jc w:val="both"/>
      </w:pPr>
      <w:r>
        <w:tab/>
        <w:t>2. Если логист добавляет новую точку: Новая точка появляется на экране, при этом она выделена с явной пометкой о том, что она была добавлена.</w:t>
      </w:r>
    </w:p>
    <w:p w14:paraId="723AE598" w14:textId="77777777" w:rsidR="009D5FF4" w:rsidRDefault="009D5FF4">
      <w:pPr>
        <w:pStyle w:val="a0"/>
        <w:jc w:val="both"/>
      </w:pPr>
      <w:r>
        <w:tab/>
        <w:t>3. Если логист изменяет точку: На экране остается прежний адрес, выделен как неактивный, указано, что он изменен, и рядом указан новый адрес (выделен как примененный после изменения)</w:t>
      </w:r>
    </w:p>
    <w:p w14:paraId="5886F37A" w14:textId="77777777" w:rsidR="009D5FF4" w:rsidRDefault="009D5FF4">
      <w:pPr>
        <w:pStyle w:val="a0"/>
        <w:jc w:val="both"/>
      </w:pPr>
      <w:r>
        <w:tab/>
        <w:t xml:space="preserve">4. Продолжают работать все стандартные валидации для маршрутов: В частности, </w:t>
      </w:r>
      <w:r>
        <w:t>маршрут должен состоять вначале из точек погрузки, затем из точек разгрузки. В маршруте не может встречаться поочередная цепочка “Погрузка – Разгрузка – Погрузка”.</w:t>
      </w:r>
    </w:p>
    <w:p w14:paraId="4C376184" w14:textId="77777777" w:rsidR="009D5FF4" w:rsidRDefault="009D5FF4">
      <w:pPr>
        <w:pStyle w:val="a0"/>
        <w:jc w:val="both"/>
      </w:pPr>
    </w:p>
    <w:p w14:paraId="03A4E8C3" w14:textId="77777777" w:rsidR="009D5FF4" w:rsidRDefault="009D5FF4">
      <w:pPr>
        <w:pStyle w:val="a0"/>
      </w:pPr>
      <w:r>
        <w:rPr>
          <w:b/>
          <w:bCs/>
        </w:rPr>
        <w:t>4.1.3. Сохранение внесенных изменений</w:t>
      </w:r>
    </w:p>
    <w:p w14:paraId="68823237" w14:textId="77777777" w:rsidR="009D5FF4" w:rsidRDefault="009D5FF4">
      <w:pPr>
        <w:pStyle w:val="a0"/>
        <w:jc w:val="both"/>
      </w:pPr>
      <w:r>
        <w:t>1. В режиме редактирования маршрута, у водителя есть три кнопки:</w:t>
      </w:r>
    </w:p>
    <w:p w14:paraId="65CD5CB7" w14:textId="77777777" w:rsidR="009D5FF4" w:rsidRDefault="009D5FF4">
      <w:pPr>
        <w:pStyle w:val="a0"/>
        <w:numPr>
          <w:ilvl w:val="0"/>
          <w:numId w:val="6"/>
        </w:numPr>
        <w:jc w:val="both"/>
      </w:pPr>
      <w:r>
        <w:t>Отменить</w:t>
      </w:r>
    </w:p>
    <w:p w14:paraId="126AD889" w14:textId="77777777" w:rsidR="009D5FF4" w:rsidRDefault="009D5FF4">
      <w:pPr>
        <w:pStyle w:val="a0"/>
        <w:numPr>
          <w:ilvl w:val="0"/>
          <w:numId w:val="6"/>
        </w:numPr>
        <w:jc w:val="both"/>
      </w:pPr>
      <w:r>
        <w:t>Сохранить изменения маршрута (как черновик)</w:t>
      </w:r>
    </w:p>
    <w:p w14:paraId="2801C382" w14:textId="77777777" w:rsidR="009D5FF4" w:rsidRDefault="009D5FF4">
      <w:pPr>
        <w:pStyle w:val="a0"/>
        <w:numPr>
          <w:ilvl w:val="0"/>
          <w:numId w:val="6"/>
        </w:numPr>
        <w:jc w:val="both"/>
      </w:pPr>
      <w:r>
        <w:t>Подтвердить (подтвердить изменение и перейти к подписанию)</w:t>
      </w:r>
    </w:p>
    <w:p w14:paraId="66B60D7E" w14:textId="77777777" w:rsidR="009D5FF4" w:rsidRDefault="009D5FF4">
      <w:pPr>
        <w:pStyle w:val="a0"/>
        <w:jc w:val="both"/>
      </w:pPr>
      <w:r>
        <w:t xml:space="preserve">2. При нажатии кнопки Отменить, никакая информация о попытках изменения заявки не записывается в БД. </w:t>
      </w:r>
    </w:p>
    <w:p w14:paraId="71308E9C" w14:textId="77777777" w:rsidR="009D5FF4" w:rsidRDefault="009D5FF4">
      <w:pPr>
        <w:pStyle w:val="a0"/>
        <w:jc w:val="both"/>
      </w:pPr>
      <w:r>
        <w:t>3. При нажатии кнопки Сохранить:</w:t>
      </w:r>
    </w:p>
    <w:p w14:paraId="6EDBEFD4" w14:textId="77777777" w:rsidR="009D5FF4" w:rsidRDefault="009D5FF4">
      <w:pPr>
        <w:pStyle w:val="a0"/>
        <w:numPr>
          <w:ilvl w:val="0"/>
          <w:numId w:val="7"/>
        </w:numPr>
        <w:jc w:val="both"/>
      </w:pPr>
      <w:r>
        <w:t xml:space="preserve">в БД записывается информация о том, что запущен процесс корректировки заявки; и тип процесса корректировки (корректировка маршрута); </w:t>
      </w:r>
    </w:p>
    <w:p w14:paraId="068C8D48" w14:textId="77777777" w:rsidR="009D5FF4" w:rsidRDefault="009D5FF4">
      <w:pPr>
        <w:pStyle w:val="a0"/>
        <w:numPr>
          <w:ilvl w:val="0"/>
          <w:numId w:val="7"/>
        </w:numPr>
        <w:jc w:val="both"/>
      </w:pPr>
      <w:r>
        <w:t>в БД записывается черновой маршрут (или черновая версия новых параметров машины) в статусе НЕАКТИВНО;</w:t>
      </w:r>
    </w:p>
    <w:p w14:paraId="5914C0F9" w14:textId="77777777" w:rsidR="009D5FF4" w:rsidRDefault="009D5FF4">
      <w:pPr>
        <w:pStyle w:val="a0"/>
        <w:jc w:val="both"/>
      </w:pPr>
      <w:r>
        <w:t>4. При нажатии кнопки Подтвердить и подписать:</w:t>
      </w:r>
    </w:p>
    <w:p w14:paraId="0C3BE4AE" w14:textId="77777777" w:rsidR="009D5FF4" w:rsidRDefault="009D5FF4">
      <w:pPr>
        <w:pStyle w:val="a0"/>
        <w:numPr>
          <w:ilvl w:val="0"/>
          <w:numId w:val="8"/>
        </w:numPr>
        <w:jc w:val="both"/>
      </w:pPr>
      <w:r>
        <w:t xml:space="preserve">в БД записывается информация о том, что запущен процесс корректировки заявки; и тип процесса корректировки (корректировка маршрута); </w:t>
      </w:r>
    </w:p>
    <w:p w14:paraId="70C0A0FA" w14:textId="77777777" w:rsidR="009D5FF4" w:rsidRDefault="009D5FF4">
      <w:pPr>
        <w:pStyle w:val="a0"/>
        <w:numPr>
          <w:ilvl w:val="0"/>
          <w:numId w:val="8"/>
        </w:numPr>
        <w:jc w:val="both"/>
      </w:pPr>
      <w:r>
        <w:t>в БД записывается черновой маршрут (или черновая версия новых параметров машины) в статусе НЕАКТИВНО;</w:t>
      </w:r>
    </w:p>
    <w:p w14:paraId="28EC98BF" w14:textId="77777777" w:rsidR="009D5FF4" w:rsidRDefault="009D5FF4">
      <w:pPr>
        <w:pStyle w:val="a0"/>
        <w:numPr>
          <w:ilvl w:val="0"/>
          <w:numId w:val="8"/>
        </w:numPr>
        <w:jc w:val="both"/>
      </w:pPr>
      <w:r>
        <w:t>Создается корректировочная заявка ХМЛ/ПДФ для подписания пользователем, пользователь подписывает, документ считается подписанной заказчиком и отправляется на подпись Исполнителю.</w:t>
      </w:r>
    </w:p>
    <w:p w14:paraId="17ACAFE1" w14:textId="77777777" w:rsidR="009D5FF4" w:rsidRDefault="009D5FF4">
      <w:pPr>
        <w:pStyle w:val="a0"/>
        <w:jc w:val="both"/>
        <w:rPr>
          <w:b/>
          <w:bCs/>
        </w:rPr>
      </w:pPr>
    </w:p>
    <w:p w14:paraId="56E41212" w14:textId="77777777" w:rsidR="009D5FF4" w:rsidRDefault="009D5FF4">
      <w:pPr>
        <w:pStyle w:val="a0"/>
        <w:pageBreakBefore/>
        <w:jc w:val="both"/>
      </w:pPr>
    </w:p>
    <w:p w14:paraId="06961363" w14:textId="77777777" w:rsidR="009D5FF4" w:rsidRDefault="009D5FF4">
      <w:pPr>
        <w:pStyle w:val="a0"/>
      </w:pPr>
      <w:r>
        <w:rPr>
          <w:b/>
          <w:bCs/>
        </w:rPr>
        <w:t>4.1.4. Продолжение работы с сохраненным, но не подписанным изменением</w:t>
      </w:r>
    </w:p>
    <w:p w14:paraId="46725E15" w14:textId="77777777" w:rsidR="009D5FF4" w:rsidRDefault="009D5FF4">
      <w:pPr>
        <w:pStyle w:val="a0"/>
        <w:jc w:val="both"/>
      </w:pPr>
      <w:r>
        <w:t>Если логист начал процесс изменения заявки, сохранил изменение в черновике, но не подписал по каким-то причинам – он сможет вернуться к редактированию изменений в будущем.</w:t>
      </w:r>
    </w:p>
    <w:p w14:paraId="2C903069" w14:textId="77777777" w:rsidR="009D5FF4" w:rsidRDefault="009D5FF4">
      <w:pPr>
        <w:pStyle w:val="a0"/>
        <w:jc w:val="both"/>
      </w:pPr>
    </w:p>
    <w:p w14:paraId="329DEB63" w14:textId="77777777" w:rsidR="009D5FF4" w:rsidRDefault="009D5FF4">
      <w:pPr>
        <w:pStyle w:val="a0"/>
        <w:jc w:val="both"/>
      </w:pPr>
      <w:r>
        <w:t>Для этого, при откытии заявки, на главной странице Заявки выводятся:</w:t>
      </w:r>
    </w:p>
    <w:p w14:paraId="6F5BF420" w14:textId="77777777" w:rsidR="009D5FF4" w:rsidRDefault="009D5FF4">
      <w:pPr>
        <w:pStyle w:val="a0"/>
        <w:numPr>
          <w:ilvl w:val="0"/>
          <w:numId w:val="5"/>
        </w:numPr>
        <w:jc w:val="both"/>
      </w:pPr>
      <w:r>
        <w:t xml:space="preserve">1. Если был запущен процесс изменения маршрута + Сохранен черновой маршрут + </w:t>
      </w:r>
      <w:r>
        <w:t>Изменения пока не подписаны Заказчиком</w:t>
      </w:r>
      <w:r>
        <w:t>:</w:t>
      </w:r>
    </w:p>
    <w:p w14:paraId="35B1748C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Наверху сообщение о том, что по данной заявке был запущен процесс изменений</w:t>
      </w:r>
    </w:p>
    <w:p w14:paraId="73D10189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 xml:space="preserve">Если, кроме того, по заявке уже были ранее успешно утвержденные двумя сторонами другие корректировки, то выводится рядом еще одно сообщение: </w:t>
      </w:r>
      <w:r>
        <w:rPr>
          <w:i/>
          <w:iCs/>
        </w:rPr>
        <w:t>“Кроме того, ранее заявка уже корректировалась (1) раз с согласия сторон!”.</w:t>
      </w:r>
      <w:r>
        <w:t xml:space="preserve"> Сообщение кликабельное, по нему можно перейти к просмотру истории изменений</w:t>
      </w:r>
    </w:p>
    <w:p w14:paraId="3434ED71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Сама заявка открывается для в режиме сравнения (до изменений – после изменений)</w:t>
      </w:r>
    </w:p>
    <w:p w14:paraId="6D85C783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В самой заявке, пользователь может продолжить редактирование изменений.</w:t>
      </w:r>
    </w:p>
    <w:p w14:paraId="4043E706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Пользователь может отменить все изменения.</w:t>
      </w:r>
    </w:p>
    <w:p w14:paraId="0802A361" w14:textId="77777777" w:rsidR="009D5FF4" w:rsidRDefault="009D5FF4">
      <w:pPr>
        <w:pStyle w:val="a0"/>
        <w:numPr>
          <w:ilvl w:val="0"/>
          <w:numId w:val="5"/>
        </w:numPr>
        <w:jc w:val="both"/>
      </w:pPr>
      <w:r>
        <w:t xml:space="preserve">2. Если был запущен процесс изменения маршрута, Изменения подписаны Заказчиком и ожидают подписания Исполнителем: </w:t>
      </w:r>
    </w:p>
    <w:p w14:paraId="68427DAD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>Заявка отображается в режиме сравнения изменений.</w:t>
      </w:r>
    </w:p>
    <w:p w14:paraId="59DC53F3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 xml:space="preserve">Вверху заявки сообщение “Внесенные изменения отправлены исполнителю [Дата отправки исполнителю]!” </w:t>
      </w:r>
    </w:p>
    <w:p w14:paraId="748D8603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 xml:space="preserve">Если, кроме того, по заявке уже были ранее успешно утвержденные двумя сторонами другие корректировки, то выводится рядом еще одно сообщение: </w:t>
      </w:r>
      <w:r>
        <w:rPr>
          <w:i/>
          <w:iCs/>
        </w:rPr>
        <w:t xml:space="preserve">“Кроме того, ранее заявка уже корректировалась </w:t>
      </w:r>
      <w:r>
        <w:rPr>
          <w:i/>
          <w:iCs/>
        </w:rPr>
        <w:t xml:space="preserve">[(n)] </w:t>
      </w:r>
      <w:r>
        <w:rPr>
          <w:i/>
          <w:iCs/>
        </w:rPr>
        <w:t xml:space="preserve">раз с согласия сторон!”. </w:t>
      </w:r>
    </w:p>
    <w:p w14:paraId="745B2124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>На оба этих сообщения одна и та же кликабельная ссылка, где можно посмотреть историю изменений с подробностями.</w:t>
      </w:r>
    </w:p>
    <w:p w14:paraId="67134C40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>Инициировать новые изменения нельзя</w:t>
      </w:r>
    </w:p>
    <w:p w14:paraId="6A611BEC" w14:textId="77777777" w:rsidR="009D5FF4" w:rsidRDefault="009D5FF4">
      <w:pPr>
        <w:pStyle w:val="a0"/>
        <w:numPr>
          <w:ilvl w:val="0"/>
          <w:numId w:val="5"/>
        </w:numPr>
        <w:jc w:val="both"/>
      </w:pPr>
      <w:r>
        <w:t xml:space="preserve">3. Если последние изменения подписаны и Заказчиком, и Исполнителем: </w:t>
      </w:r>
    </w:p>
    <w:p w14:paraId="2A79236C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rPr>
          <w:i/>
          <w:iCs/>
          <w:color w:val="FF0000"/>
        </w:rPr>
        <w:t xml:space="preserve">(Дополнительное требование, может выходить за рамки МВП) </w:t>
      </w:r>
      <w:r>
        <w:t>Первые несколько часов  заявка отображается в режиме сравнения старого и нового маршрута:</w:t>
      </w:r>
    </w:p>
    <w:p w14:paraId="0450B54A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Наверху заявки большое сообщение о том, что было успешное изменение условий</w:t>
      </w:r>
    </w:p>
    <w:p w14:paraId="27477D33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Пользователь может перейти и посмотреть на все подробности изменений (сравнение старого маршрута с новым, история кто/когда подписал изменения)</w:t>
      </w:r>
    </w:p>
    <w:p w14:paraId="7C9AD288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 xml:space="preserve">Можно инициировать новые изменения. </w:t>
      </w:r>
    </w:p>
    <w:p w14:paraId="5A8BB6C6" w14:textId="77777777" w:rsidR="009D5FF4" w:rsidRDefault="009D5FF4">
      <w:pPr>
        <w:pStyle w:val="a0"/>
        <w:numPr>
          <w:ilvl w:val="3"/>
          <w:numId w:val="5"/>
        </w:numPr>
        <w:jc w:val="both"/>
      </w:pPr>
      <w:r>
        <w:t>При попытке инициировать новые изменения, пользователю выводится уведомление “Недавно (дата-время подписания Исполнителем) были утверждены новые условия. Уверены ли вы, что хотите снова пересогласовать условия Заявки?”</w:t>
      </w:r>
    </w:p>
    <w:p w14:paraId="3CEF9E13" w14:textId="77777777" w:rsidR="009D5FF4" w:rsidRDefault="009D5FF4">
      <w:pPr>
        <w:pStyle w:val="a0"/>
        <w:numPr>
          <w:ilvl w:val="3"/>
          <w:numId w:val="5"/>
        </w:numPr>
        <w:jc w:val="both"/>
      </w:pPr>
      <w:r>
        <w:t>Если пользователь соглашается, инициирует следующие изменения и сохраняет их (в черновике или отправляет на подписание) – то при следующем открытии карточки Заявки по умолчанию открывается уже новый режим сравнения.</w:t>
      </w:r>
    </w:p>
    <w:p w14:paraId="4F901811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>После этого:</w:t>
      </w:r>
    </w:p>
    <w:p w14:paraId="65F823DB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Заявка открывается и отображается уже со всеми новыми значениями.</w:t>
      </w:r>
    </w:p>
    <w:p w14:paraId="7B848709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Наверху заявки большое сообщение “Заявка корректировалась [(n)] раз по согласованию сторон!” Посмотреть детали (кликабельная ссылка). По ссылке открывается история изменений. Для каждого изменения можно провалиться в подробности и посмотреть сравнение нового маршрута со старым / историю подписания и прочие подробности.</w:t>
      </w:r>
    </w:p>
    <w:p w14:paraId="263D557D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Можно инициировать новые изменения</w:t>
      </w:r>
    </w:p>
    <w:p w14:paraId="1A056192" w14:textId="77777777" w:rsidR="009D5FF4" w:rsidRDefault="009D5FF4">
      <w:pPr>
        <w:pStyle w:val="a0"/>
        <w:numPr>
          <w:ilvl w:val="0"/>
          <w:numId w:val="5"/>
        </w:numPr>
        <w:jc w:val="both"/>
      </w:pPr>
      <w:r>
        <w:t>4. Если последний процесс внесения изменений был утвержден Заказчиком, но отклонен Исполнителем:</w:t>
      </w:r>
    </w:p>
    <w:p w14:paraId="5B7CEA9D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>На заявке выводится информация о том, что была попытка внести изменения, но Исполнитель отклонил их.</w:t>
      </w:r>
    </w:p>
    <w:p w14:paraId="62417B4D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>Пользователь может перейти к просмотру этих изменений (увидев и новые, и старые значения).</w:t>
      </w:r>
    </w:p>
    <w:p w14:paraId="052412E4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>Пользователь может посмотреть документы ХМЛ/ПДФ, подписание которых было отклонено.</w:t>
      </w:r>
    </w:p>
    <w:p w14:paraId="53F5671B" w14:textId="77777777" w:rsidR="009D5FF4" w:rsidRDefault="009D5FF4">
      <w:pPr>
        <w:pStyle w:val="a0"/>
        <w:numPr>
          <w:ilvl w:val="1"/>
          <w:numId w:val="5"/>
        </w:numPr>
        <w:jc w:val="both"/>
      </w:pPr>
      <w:r>
        <w:t>Можно инициировать новые процессы изменений.</w:t>
      </w:r>
    </w:p>
    <w:p w14:paraId="08814C15" w14:textId="77777777" w:rsidR="009D5FF4" w:rsidRDefault="009D5FF4">
      <w:pPr>
        <w:pStyle w:val="a0"/>
        <w:jc w:val="both"/>
      </w:pPr>
    </w:p>
    <w:p w14:paraId="635069DD" w14:textId="77777777" w:rsidR="009D5FF4" w:rsidRDefault="009D5FF4">
      <w:pPr>
        <w:pStyle w:val="a0"/>
      </w:pPr>
      <w:r>
        <w:rPr>
          <w:b/>
          <w:bCs/>
        </w:rPr>
        <w:t>4.1.5. Отмена подписанных изменений Заказчиком</w:t>
      </w:r>
    </w:p>
    <w:p w14:paraId="1EFA31E2" w14:textId="77777777" w:rsidR="009D5FF4" w:rsidRDefault="009D5FF4">
      <w:pPr>
        <w:pStyle w:val="a0"/>
        <w:jc w:val="both"/>
      </w:pPr>
      <w:r>
        <w:rPr>
          <w:color w:val="FF0000"/>
        </w:rPr>
        <w:t>Предлагается не делать эту фичу в МВП.</w:t>
      </w:r>
    </w:p>
    <w:p w14:paraId="7F586278" w14:textId="77777777" w:rsidR="009D5FF4" w:rsidRDefault="009D5FF4">
      <w:pPr>
        <w:pStyle w:val="a0"/>
        <w:jc w:val="both"/>
      </w:pPr>
      <w:r>
        <w:t>Заказчик может отменить изменения в любой момент, пока Исполнитель их не подписал.</w:t>
      </w:r>
    </w:p>
    <w:p w14:paraId="7CC69EB6" w14:textId="77777777" w:rsidR="009D5FF4" w:rsidRDefault="009D5FF4">
      <w:pPr>
        <w:pStyle w:val="a0"/>
        <w:jc w:val="both"/>
      </w:pPr>
      <w:r>
        <w:t>Исполнителю отправляется уведомление об этом.</w:t>
      </w:r>
    </w:p>
    <w:p w14:paraId="6AC39564" w14:textId="77777777" w:rsidR="009D5FF4" w:rsidRDefault="009D5FF4">
      <w:pPr>
        <w:pStyle w:val="a0"/>
        <w:jc w:val="both"/>
      </w:pPr>
      <w:r>
        <w:t>У Исполнителя с этого момента новые изменения становятся недоступны для подписания.</w:t>
      </w:r>
    </w:p>
    <w:p w14:paraId="6C46FF1B" w14:textId="77777777" w:rsidR="009D5FF4" w:rsidRDefault="009D5FF4">
      <w:pPr>
        <w:pStyle w:val="a0"/>
        <w:jc w:val="both"/>
      </w:pPr>
      <w:r>
        <w:t>Исполнитель продолжает видеть изменения, с большим примечанием о том, что Заказчик отменил их (с указанием даты-времени, когда Заказчик отменил).</w:t>
      </w:r>
    </w:p>
    <w:p w14:paraId="7AB5B095" w14:textId="77777777" w:rsidR="009D5FF4" w:rsidRDefault="009D5FF4">
      <w:pPr>
        <w:pStyle w:val="a0"/>
        <w:jc w:val="both"/>
      </w:pPr>
      <w:r>
        <w:t>Заказчик видит заявку в том же виде, в котором она была до внесения изменений. Вверху выводится сообщение “Процесс внесения изменений в заявку отменен Заказчиком (дата-время отмены)”.</w:t>
      </w:r>
    </w:p>
    <w:p w14:paraId="2744350C" w14:textId="77777777" w:rsidR="009D5FF4" w:rsidRDefault="009D5FF4">
      <w:pPr>
        <w:pStyle w:val="a0"/>
        <w:jc w:val="both"/>
      </w:pPr>
    </w:p>
    <w:p w14:paraId="7EB3DD01" w14:textId="77777777" w:rsidR="009D5FF4" w:rsidRDefault="009D5FF4">
      <w:pPr>
        <w:pStyle w:val="2"/>
        <w:jc w:val="both"/>
      </w:pPr>
      <w:bookmarkStart w:id="6" w:name="__RefHeading___Toc206_1692753004"/>
      <w:bookmarkEnd w:id="6"/>
      <w:r>
        <w:t>4.2. Браузер для логиста исполнителя:</w:t>
      </w:r>
    </w:p>
    <w:p w14:paraId="553272C9" w14:textId="77777777" w:rsidR="009D5FF4" w:rsidRDefault="009D5FF4">
      <w:pPr>
        <w:pStyle w:val="a0"/>
        <w:jc w:val="both"/>
      </w:pPr>
      <w:r>
        <w:t>При откытии заявки, на главной странице Заявки выводятся:</w:t>
      </w:r>
    </w:p>
    <w:p w14:paraId="0B6A79CA" w14:textId="77777777" w:rsidR="009D5FF4" w:rsidRDefault="009D5FF4">
      <w:pPr>
        <w:pStyle w:val="a0"/>
        <w:numPr>
          <w:ilvl w:val="0"/>
          <w:numId w:val="5"/>
        </w:numPr>
        <w:jc w:val="both"/>
      </w:pPr>
      <w:r>
        <w:t>1. Если последний процесс изменения (</w:t>
      </w:r>
      <w:r>
        <w:rPr>
          <w:u w:val="single"/>
        </w:rPr>
        <w:t>не считая черновиков</w:t>
      </w:r>
      <w:r>
        <w:t>) находится в статусе “Отказано в подписании исполнителем”</w:t>
      </w:r>
    </w:p>
    <w:p w14:paraId="0ECEFC06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Заявка отображается как обычно.</w:t>
      </w:r>
    </w:p>
    <w:p w14:paraId="35A72A27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 xml:space="preserve">Сверху отображается “Исполнителем отклонены изменения в заявке (дата отклонения”. </w:t>
      </w:r>
    </w:p>
    <w:p w14:paraId="6908E7F1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 xml:space="preserve">Если, кроме того, по заявке уже были ранее успешно утвержденные двумя сторонами другие корректировки, то выводится рядом еще одно сообщение: </w:t>
      </w:r>
      <w:r>
        <w:rPr>
          <w:i/>
          <w:iCs/>
        </w:rPr>
        <w:t>“Кроме того, ранее заявка уже корректировалась (1) раз с согласия сторон!”.</w:t>
      </w:r>
    </w:p>
    <w:p w14:paraId="15B6F739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Пользователь может открыть изменения по ссылкам и посмотреть подробности.</w:t>
      </w:r>
    </w:p>
    <w:p w14:paraId="2737040D" w14:textId="77777777" w:rsidR="009D5FF4" w:rsidRDefault="009D5FF4">
      <w:pPr>
        <w:pStyle w:val="a0"/>
        <w:numPr>
          <w:ilvl w:val="0"/>
          <w:numId w:val="5"/>
        </w:numPr>
        <w:jc w:val="both"/>
      </w:pPr>
      <w:r>
        <w:t>2. Если последний процесс изменения (</w:t>
      </w:r>
      <w:r>
        <w:rPr>
          <w:u w:val="single"/>
        </w:rPr>
        <w:t>не считая черновиков</w:t>
      </w:r>
      <w:r>
        <w:t>) находится в статусе “Подписано заказчиком, ожидает подписания исполнителем”</w:t>
      </w:r>
    </w:p>
    <w:p w14:paraId="04A31EFF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Заявка отображается в режиме изменения. Пользователь сразу видит изменения.</w:t>
      </w:r>
    </w:p>
    <w:p w14:paraId="00E8DFED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 xml:space="preserve">Сверху отображается “Заказчик внес изменения в заявку! (Дата подписания заказчиком)”. </w:t>
      </w:r>
    </w:p>
    <w:p w14:paraId="00E33EEC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 xml:space="preserve">Отображается интерактивная кнопка ПОДПИСАТЬ ИЗМЕНЕНИЯ. </w:t>
      </w:r>
      <w:r>
        <w:rPr>
          <w:color w:val="FF0000"/>
        </w:rPr>
        <w:t xml:space="preserve">Окончательный дизайн кнопки согласовать с Тофиком при отрисовке </w:t>
      </w:r>
    </w:p>
    <w:p w14:paraId="28F1A394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 xml:space="preserve">Если, кроме того, по заявке уже были ранее успешно утвержденные двумя сторонами другие корректировки, то выводится рядом еще одно сообщение: </w:t>
      </w:r>
      <w:r>
        <w:rPr>
          <w:i/>
          <w:iCs/>
        </w:rPr>
        <w:t xml:space="preserve">“Кроме того, ранее заявка уже корректировалась (1) раз с согласия сторон!”. </w:t>
      </w:r>
      <w:r>
        <w:t>Сообщение с кликабельной ссылкой, по ней открывается полная история всех изменений. Во все из них можно провалитьсяя и посмотреть подробности.</w:t>
      </w:r>
    </w:p>
    <w:p w14:paraId="591D1A73" w14:textId="77777777" w:rsidR="009D5FF4" w:rsidRDefault="009D5FF4">
      <w:pPr>
        <w:pStyle w:val="a0"/>
        <w:numPr>
          <w:ilvl w:val="0"/>
          <w:numId w:val="5"/>
        </w:numPr>
        <w:jc w:val="both"/>
      </w:pPr>
      <w:r>
        <w:t>3. Если последний процесс изменения (</w:t>
      </w:r>
      <w:r>
        <w:rPr>
          <w:u w:val="single"/>
        </w:rPr>
        <w:t>не считая черновиков</w:t>
      </w:r>
      <w:r>
        <w:t>) находится в статусе “Отозвано заказчиком после подписания”</w:t>
      </w:r>
    </w:p>
    <w:p w14:paraId="4C8C8960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 xml:space="preserve">Заявка отображается как обычно. </w:t>
      </w:r>
    </w:p>
    <w:p w14:paraId="467F1712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Сверху отображается “Заказчик внес изменения в заявку, но ОТОЗВАЛ их! (Дата, когда заказчик отозвал)”. Гиперссылка, по которой можно посмотреть подробности.</w:t>
      </w:r>
    </w:p>
    <w:p w14:paraId="14A4D64C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 xml:space="preserve">Если, кроме того, по заявке уже были ранее успешно утвержденные двумя сторонами другие корректировки, то выводится рядом еще одно сообщение: </w:t>
      </w:r>
      <w:r>
        <w:rPr>
          <w:i/>
          <w:iCs/>
        </w:rPr>
        <w:t xml:space="preserve">“Кроме того, ранее заявка уже корректировалась (1) раз с согласия сторон!”. </w:t>
      </w:r>
      <w:r>
        <w:t>Сообщение с кликабельной ссылкой, по ней открывается полная история всех изменений. Во все из них можно провалитьсяя и посмотреть подробности.</w:t>
      </w:r>
    </w:p>
    <w:p w14:paraId="12BDE366" w14:textId="77777777" w:rsidR="009D5FF4" w:rsidRDefault="009D5FF4">
      <w:pPr>
        <w:pStyle w:val="a0"/>
        <w:numPr>
          <w:ilvl w:val="0"/>
          <w:numId w:val="5"/>
        </w:numPr>
        <w:jc w:val="both"/>
      </w:pPr>
      <w:r>
        <w:t xml:space="preserve">5. В остальных случаях – </w:t>
      </w:r>
      <w:r>
        <w:rPr>
          <w:b/>
          <w:bCs/>
        </w:rPr>
        <w:t>обычное отображение заявки</w:t>
      </w:r>
      <w:r>
        <w:t>:</w:t>
      </w:r>
    </w:p>
    <w:p w14:paraId="19C985F7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Заявка открывается и отображается с последними актуальными (утвержденными двумя сторонами) значениями.</w:t>
      </w:r>
    </w:p>
    <w:p w14:paraId="63251A43" w14:textId="77777777" w:rsidR="009D5FF4" w:rsidRDefault="009D5FF4">
      <w:pPr>
        <w:pStyle w:val="a0"/>
        <w:numPr>
          <w:ilvl w:val="2"/>
          <w:numId w:val="5"/>
        </w:numPr>
        <w:jc w:val="both"/>
      </w:pPr>
      <w:r>
        <w:t>Если по заявке была хотя бы одна успешная корректировка:</w:t>
      </w:r>
    </w:p>
    <w:p w14:paraId="216D6BC3" w14:textId="77777777" w:rsidR="009D5FF4" w:rsidRDefault="009D5FF4">
      <w:pPr>
        <w:pStyle w:val="a0"/>
        <w:numPr>
          <w:ilvl w:val="3"/>
          <w:numId w:val="5"/>
        </w:numPr>
        <w:jc w:val="both"/>
      </w:pPr>
      <w:r>
        <w:t xml:space="preserve">Наверху заявки большое сообщение “Заявка корректировалась [(n)] раз по согласованию сторон!” Посмотреть детали (кликабельная ссылка). По ссылке открывается история </w:t>
      </w:r>
      <w:r>
        <w:rPr>
          <w:b/>
          <w:bCs/>
          <w:i/>
          <w:iCs/>
        </w:rPr>
        <w:t>ВСЕХ</w:t>
      </w:r>
      <w:r>
        <w:t xml:space="preserve"> изменений. Для каждого изменения можно провалиться в подробности и посмотреть сравнение нового маршрута со старым / историю подписания и прочие подробности.</w:t>
      </w:r>
    </w:p>
    <w:p w14:paraId="7DCBCF22" w14:textId="77777777" w:rsidR="009D5FF4" w:rsidRDefault="009D5FF4">
      <w:pPr>
        <w:pStyle w:val="a0"/>
        <w:jc w:val="both"/>
      </w:pPr>
    </w:p>
    <w:p w14:paraId="0ED64D81" w14:textId="77777777" w:rsidR="009D5FF4" w:rsidRDefault="009D5FF4">
      <w:pPr>
        <w:pStyle w:val="2"/>
        <w:jc w:val="both"/>
      </w:pPr>
      <w:bookmarkStart w:id="7" w:name="__RefHeading___Toc208_1692753004"/>
      <w:bookmarkEnd w:id="7"/>
      <w:r>
        <w:t>4.3. Мобильное приложение:</w:t>
      </w:r>
    </w:p>
    <w:p w14:paraId="4E6814F8" w14:textId="77777777" w:rsidR="009D5FF4" w:rsidRDefault="009D5FF4">
      <w:pPr>
        <w:pStyle w:val="a0"/>
      </w:pPr>
      <w:r>
        <w:rPr>
          <w:b/>
          <w:bCs/>
          <w:shd w:val="clear" w:color="auto" w:fill="FFFF00"/>
        </w:rPr>
        <w:t xml:space="preserve">Обсудить: Уведомление водителя о </w:t>
      </w:r>
      <w:r>
        <w:rPr>
          <w:b/>
          <w:bCs/>
          <w:i/>
          <w:iCs/>
          <w:u w:val="single"/>
          <w:shd w:val="clear" w:color="auto" w:fill="FFFF00"/>
        </w:rPr>
        <w:t>планируемом</w:t>
      </w:r>
      <w:r>
        <w:rPr>
          <w:b/>
          <w:bCs/>
          <w:shd w:val="clear" w:color="auto" w:fill="FFFF00"/>
        </w:rPr>
        <w:t xml:space="preserve"> изменении условий заявки (маршрута)</w:t>
      </w:r>
    </w:p>
    <w:p w14:paraId="09F95666" w14:textId="77777777" w:rsidR="009D5FF4" w:rsidRDefault="009D5FF4">
      <w:pPr>
        <w:pStyle w:val="a0"/>
      </w:pPr>
      <w:r>
        <w:rPr>
          <w:shd w:val="clear" w:color="auto" w:fill="FFFF00"/>
        </w:rPr>
        <w:t>Когда Заказчик подписал изменения в маршрут – водителю приходит уведомление, что машрут собираются изменить.</w:t>
      </w:r>
    </w:p>
    <w:p w14:paraId="3D743489" w14:textId="77777777" w:rsidR="009D5FF4" w:rsidRDefault="009D5FF4">
      <w:pPr>
        <w:pStyle w:val="a0"/>
        <w:rPr>
          <w:b/>
          <w:bCs/>
        </w:rPr>
      </w:pPr>
    </w:p>
    <w:p w14:paraId="2E104F6D" w14:textId="77777777" w:rsidR="009D5FF4" w:rsidRDefault="009D5FF4">
      <w:pPr>
        <w:pStyle w:val="a0"/>
      </w:pPr>
      <w:r>
        <w:rPr>
          <w:b/>
          <w:bCs/>
        </w:rPr>
        <w:t xml:space="preserve">Уведомление водителя об </w:t>
      </w:r>
      <w:r>
        <w:rPr>
          <w:b/>
          <w:bCs/>
          <w:i/>
          <w:iCs/>
          <w:u w:val="single"/>
        </w:rPr>
        <w:t>утвержденном</w:t>
      </w:r>
      <w:r>
        <w:rPr>
          <w:b/>
          <w:bCs/>
        </w:rPr>
        <w:t xml:space="preserve"> изменении условий заявки (маршрута)</w:t>
      </w:r>
    </w:p>
    <w:p w14:paraId="42C3D267" w14:textId="77777777" w:rsidR="009D5FF4" w:rsidRDefault="009D5FF4">
      <w:pPr>
        <w:pStyle w:val="a0"/>
        <w:jc w:val="both"/>
      </w:pPr>
      <w:r>
        <w:t>После подписания изменений Исполнителем:</w:t>
      </w:r>
    </w:p>
    <w:p w14:paraId="6D6B9008" w14:textId="77777777" w:rsidR="009D5FF4" w:rsidRDefault="009D5FF4">
      <w:pPr>
        <w:pStyle w:val="a0"/>
        <w:jc w:val="both"/>
      </w:pPr>
      <w:r>
        <w:t>1. Водителю автоматически приходит уведомление об изменении условий маршрута.</w:t>
      </w:r>
    </w:p>
    <w:p w14:paraId="52818235" w14:textId="77777777" w:rsidR="009D5FF4" w:rsidRDefault="009D5FF4">
      <w:pPr>
        <w:pStyle w:val="a0"/>
        <w:numPr>
          <w:ilvl w:val="0"/>
          <w:numId w:val="9"/>
        </w:numPr>
        <w:jc w:val="both"/>
      </w:pPr>
      <w:r>
        <w:t>Исключение: если водитель находится в режиме “СОС”, уведомление о смене маршрута придет ему после того, как он выйдет из режима СОС.</w:t>
      </w:r>
    </w:p>
    <w:p w14:paraId="4D6D1C78" w14:textId="77777777" w:rsidR="009D5FF4" w:rsidRDefault="009D5FF4">
      <w:pPr>
        <w:pStyle w:val="a0"/>
        <w:jc w:val="both"/>
      </w:pPr>
      <w:r>
        <w:t>2. Водителю сразу выводится новый маршрут в режиме сравнения со старым.</w:t>
      </w:r>
    </w:p>
    <w:p w14:paraId="6DEA130A" w14:textId="77777777" w:rsidR="009D5FF4" w:rsidRDefault="009D5FF4">
      <w:pPr>
        <w:pStyle w:val="a0"/>
        <w:jc w:val="both"/>
      </w:pPr>
      <w:r>
        <w:t>3. Водитель продолжает ехать уже по новому маршруту.</w:t>
      </w:r>
    </w:p>
    <w:p w14:paraId="47E9529B" w14:textId="77777777" w:rsidR="009D5FF4" w:rsidRDefault="009D5FF4">
      <w:pPr>
        <w:pStyle w:val="a0"/>
        <w:jc w:val="both"/>
      </w:pPr>
      <w:r>
        <w:t xml:space="preserve">4. Изменений может быть множество, водитель может видеть всю историю изменений маршрутов. </w:t>
      </w:r>
    </w:p>
    <w:p w14:paraId="5D12D468" w14:textId="77777777" w:rsidR="009D5FF4" w:rsidRDefault="009D5FF4">
      <w:pPr>
        <w:pStyle w:val="a0"/>
        <w:jc w:val="both"/>
      </w:pPr>
      <w:r>
        <w:t>Также водителю должна отображаться дата утверждения новых условий (дата подписания Исполнителем).</w:t>
      </w:r>
    </w:p>
    <w:p w14:paraId="366B7A4A" w14:textId="77777777" w:rsidR="009D5FF4" w:rsidRDefault="009D5FF4">
      <w:pPr>
        <w:pStyle w:val="a0"/>
        <w:jc w:val="both"/>
      </w:pPr>
    </w:p>
    <w:p w14:paraId="543F40EC" w14:textId="77777777" w:rsidR="009D5FF4" w:rsidRDefault="009D5FF4">
      <w:pPr>
        <w:pStyle w:val="a0"/>
        <w:jc w:val="both"/>
      </w:pPr>
    </w:p>
    <w:p w14:paraId="19AA87FC" w14:textId="77777777" w:rsidR="009D5FF4" w:rsidRDefault="009D5FF4">
      <w:pPr>
        <w:pStyle w:val="1"/>
      </w:pPr>
      <w:bookmarkStart w:id="8" w:name="__RefHeading___Toc210_1692753004"/>
      <w:bookmarkEnd w:id="8"/>
      <w:r>
        <w:t>ТЗ №5. КОРРЕКТИРОВКА В “АДМИНКЕ СИСТЕМЫ” ДАННЫХ О ДВИЖЕНИИ ВОДИТЕЛЯ</w:t>
      </w:r>
    </w:p>
    <w:p w14:paraId="3E2F97C1" w14:textId="77777777" w:rsidR="009D5FF4" w:rsidRDefault="009D5FF4">
      <w:pPr>
        <w:pStyle w:val="a0"/>
        <w:jc w:val="center"/>
        <w:rPr>
          <w:b/>
          <w:bCs/>
        </w:rPr>
      </w:pPr>
    </w:p>
    <w:p w14:paraId="42DD8C59" w14:textId="77777777" w:rsidR="009D5FF4" w:rsidRDefault="009D5FF4">
      <w:pPr>
        <w:pStyle w:val="a0"/>
      </w:pPr>
      <w:r>
        <w:rPr>
          <w:b/>
          <w:bCs/>
        </w:rPr>
        <w:t>Браузер – админка системы</w:t>
      </w:r>
    </w:p>
    <w:p w14:paraId="485E05E0" w14:textId="77777777" w:rsidR="009D5FF4" w:rsidRDefault="009D5FF4">
      <w:pPr>
        <w:pStyle w:val="a0"/>
      </w:pPr>
      <w:r>
        <w:t>Логист исполнителя всегда видит историю событий по поездкам.</w:t>
      </w:r>
    </w:p>
    <w:p w14:paraId="5A145085" w14:textId="77777777" w:rsidR="009D5FF4" w:rsidRDefault="009D5FF4">
      <w:pPr>
        <w:pStyle w:val="a0"/>
      </w:pPr>
      <w:r>
        <w:t>“Админ системы” всегда видит историю событий по поездкам.</w:t>
      </w:r>
    </w:p>
    <w:p w14:paraId="5861D89B" w14:textId="77777777" w:rsidR="009D5FF4" w:rsidRDefault="009D5FF4">
      <w:pPr>
        <w:pStyle w:val="a0"/>
      </w:pPr>
      <w:r>
        <w:t>Админ в непредвиденных случаях – на основе сообщения в техподдержку – может вручную скорректировать информацию о том, где сейчас находится водитель:</w:t>
      </w:r>
    </w:p>
    <w:p w14:paraId="3CBF876D" w14:textId="77777777" w:rsidR="009D5FF4" w:rsidRDefault="009D5FF4">
      <w:pPr>
        <w:pStyle w:val="a0"/>
        <w:numPr>
          <w:ilvl w:val="0"/>
          <w:numId w:val="22"/>
        </w:numPr>
      </w:pPr>
      <w:r>
        <w:t>находится ли он на какой-либо конкретной точке (погрузки/разгрузки)</w:t>
      </w:r>
    </w:p>
    <w:p w14:paraId="1ABB47A0" w14:textId="77777777" w:rsidR="009D5FF4" w:rsidRDefault="009D5FF4">
      <w:pPr>
        <w:pStyle w:val="a0"/>
        <w:numPr>
          <w:ilvl w:val="0"/>
          <w:numId w:val="22"/>
        </w:numPr>
      </w:pPr>
      <w:r>
        <w:t>или он покинул какую-то из точек и сейчас направляется к следующей</w:t>
      </w:r>
    </w:p>
    <w:p w14:paraId="1DB7959A" w14:textId="77777777" w:rsidR="009D5FF4" w:rsidRDefault="009D5FF4">
      <w:pPr>
        <w:pStyle w:val="a0"/>
      </w:pPr>
      <w:r>
        <w:rPr>
          <w:color w:val="FF0000"/>
        </w:rPr>
        <w:t>Пока что, в МВП, эта возможность доступна после статуса “Начать движение” и перед статусом “Поездка завершена”.</w:t>
      </w:r>
    </w:p>
    <w:p w14:paraId="26F2EB92" w14:textId="77777777" w:rsidR="009D5FF4" w:rsidRDefault="009D5FF4">
      <w:pPr>
        <w:pStyle w:val="a0"/>
      </w:pPr>
    </w:p>
    <w:p w14:paraId="50440379" w14:textId="77777777" w:rsidR="009D5FF4" w:rsidRDefault="009D5FF4">
      <w:pPr>
        <w:pStyle w:val="a0"/>
      </w:pPr>
      <w:r>
        <w:rPr>
          <w:b/>
          <w:bCs/>
        </w:rPr>
        <w:t>Мобильное приложение</w:t>
      </w:r>
    </w:p>
    <w:p w14:paraId="5C462514" w14:textId="77777777" w:rsidR="009D5FF4" w:rsidRDefault="009D5FF4">
      <w:pPr>
        <w:pStyle w:val="a0"/>
      </w:pPr>
      <w:r>
        <w:t>Водителям приходит уведомление “Ваше перемещение было скорректировано заказчиком!” Кнопка Обновить.</w:t>
      </w:r>
    </w:p>
    <w:p w14:paraId="0A094E3B" w14:textId="77777777" w:rsidR="009D5FF4" w:rsidRDefault="009D5FF4">
      <w:pPr>
        <w:pStyle w:val="a0"/>
      </w:pPr>
      <w:r>
        <w:t>Скипнуть нельзя. Водитель обязан нажать эту кнопку, чтобы продолжить работу.</w:t>
      </w:r>
    </w:p>
    <w:p w14:paraId="220AD85F" w14:textId="77777777" w:rsidR="009D5FF4" w:rsidRDefault="009D5FF4">
      <w:pPr>
        <w:pStyle w:val="a0"/>
      </w:pPr>
      <w:r>
        <w:t>Это уведомление не приходит в режиме “СОС” (придет после того, как водитель выйдет из этого режима).</w:t>
      </w:r>
    </w:p>
    <w:p w14:paraId="151B6B10" w14:textId="77777777" w:rsidR="009D5FF4" w:rsidRDefault="009D5FF4">
      <w:pPr>
        <w:pStyle w:val="a0"/>
      </w:pPr>
    </w:p>
    <w:p w14:paraId="57E70147" w14:textId="77777777" w:rsidR="009D5FF4" w:rsidRDefault="009D5FF4">
      <w:pPr>
        <w:pStyle w:val="a0"/>
      </w:pPr>
    </w:p>
    <w:p w14:paraId="5428F109" w14:textId="77777777" w:rsidR="009D5FF4" w:rsidRDefault="009D5FF4">
      <w:pPr>
        <w:pStyle w:val="a0"/>
      </w:pPr>
    </w:p>
    <w:sectPr w:rsidR="00000000">
      <w:footerReference w:type="default" r:id="rId7"/>
      <w:footerReference w:type="first" r:id="rId8"/>
      <w:pgSz w:w="11906" w:h="16838"/>
      <w:pgMar w:top="1134" w:right="1134" w:bottom="1693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112B4" w14:textId="77777777" w:rsidR="009D5FF4" w:rsidRDefault="009D5FF4">
      <w:pPr>
        <w:rPr>
          <w:rFonts w:hint="eastAsia"/>
        </w:rPr>
      </w:pPr>
      <w:r>
        <w:separator/>
      </w:r>
    </w:p>
  </w:endnote>
  <w:endnote w:type="continuationSeparator" w:id="0">
    <w:p w14:paraId="5A0F17ED" w14:textId="77777777" w:rsidR="009D5FF4" w:rsidRDefault="009D5F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F0CA1" w14:textId="77777777" w:rsidR="009D5FF4" w:rsidRDefault="009D5FF4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4D5D7" w14:textId="77777777" w:rsidR="009D5FF4" w:rsidRDefault="009D5F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FBD65" w14:textId="77777777" w:rsidR="009D5FF4" w:rsidRDefault="009D5FF4">
      <w:pPr>
        <w:rPr>
          <w:rFonts w:hint="eastAsia"/>
        </w:rPr>
      </w:pPr>
      <w:r>
        <w:separator/>
      </w:r>
    </w:p>
  </w:footnote>
  <w:footnote w:type="continuationSeparator" w:id="0">
    <w:p w14:paraId="13497A03" w14:textId="77777777" w:rsidR="009D5FF4" w:rsidRDefault="009D5F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5" w15:restartNumberingAfterBreak="0">
    <w:nsid w:val="00000010"/>
    <w:multiLevelType w:val="multi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6" w15:restartNumberingAfterBreak="0">
    <w:nsid w:val="00000011"/>
    <w:multiLevelType w:val="multi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7" w15:restartNumberingAfterBreak="0">
    <w:nsid w:val="00000012"/>
    <w:multiLevelType w:val="multi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8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9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0" w15:restartNumberingAfterBreak="0">
    <w:nsid w:val="00000015"/>
    <w:multiLevelType w:val="multilevel"/>
    <w:tmpl w:val="00000015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1" w15:restartNumberingAfterBreak="0">
    <w:nsid w:val="00000016"/>
    <w:multiLevelType w:val="multilevel"/>
    <w:tmpl w:val="00000016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 w16cid:durableId="73016384">
    <w:abstractNumId w:val="0"/>
  </w:num>
  <w:num w:numId="2" w16cid:durableId="1876120254">
    <w:abstractNumId w:val="1"/>
  </w:num>
  <w:num w:numId="3" w16cid:durableId="78528560">
    <w:abstractNumId w:val="2"/>
  </w:num>
  <w:num w:numId="4" w16cid:durableId="695230255">
    <w:abstractNumId w:val="3"/>
  </w:num>
  <w:num w:numId="5" w16cid:durableId="1656299820">
    <w:abstractNumId w:val="4"/>
  </w:num>
  <w:num w:numId="6" w16cid:durableId="1141339912">
    <w:abstractNumId w:val="5"/>
  </w:num>
  <w:num w:numId="7" w16cid:durableId="1105463958">
    <w:abstractNumId w:val="6"/>
  </w:num>
  <w:num w:numId="8" w16cid:durableId="1539930272">
    <w:abstractNumId w:val="7"/>
  </w:num>
  <w:num w:numId="9" w16cid:durableId="1603369091">
    <w:abstractNumId w:val="8"/>
  </w:num>
  <w:num w:numId="10" w16cid:durableId="56516275">
    <w:abstractNumId w:val="9"/>
  </w:num>
  <w:num w:numId="11" w16cid:durableId="1218199838">
    <w:abstractNumId w:val="10"/>
  </w:num>
  <w:num w:numId="12" w16cid:durableId="1552762675">
    <w:abstractNumId w:val="11"/>
  </w:num>
  <w:num w:numId="13" w16cid:durableId="1088386220">
    <w:abstractNumId w:val="12"/>
  </w:num>
  <w:num w:numId="14" w16cid:durableId="917792063">
    <w:abstractNumId w:val="13"/>
  </w:num>
  <w:num w:numId="15" w16cid:durableId="1890454993">
    <w:abstractNumId w:val="14"/>
  </w:num>
  <w:num w:numId="16" w16cid:durableId="1161193409">
    <w:abstractNumId w:val="15"/>
  </w:num>
  <w:num w:numId="17" w16cid:durableId="688601637">
    <w:abstractNumId w:val="16"/>
  </w:num>
  <w:num w:numId="18" w16cid:durableId="1881092869">
    <w:abstractNumId w:val="17"/>
  </w:num>
  <w:num w:numId="19" w16cid:durableId="2100323072">
    <w:abstractNumId w:val="18"/>
  </w:num>
  <w:num w:numId="20" w16cid:durableId="1399328882">
    <w:abstractNumId w:val="19"/>
  </w:num>
  <w:num w:numId="21" w16cid:durableId="611480866">
    <w:abstractNumId w:val="20"/>
  </w:num>
  <w:num w:numId="22" w16cid:durableId="18639373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31"/>
    <w:rsid w:val="009D5FF4"/>
    <w:rsid w:val="00F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,"/>
  <w:listSeparator w:val=";"/>
  <w14:docId w14:val="0E1CB583"/>
  <w15:chartTrackingRefBased/>
  <w15:docId w15:val="{3576F6DB-1C49-C946-9F37-9885EAEE8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Noto Serif CJK SC" w:hAnsi="Liberation Serif" w:cs="Lohit Devanagari"/>
      <w:kern w:val="2"/>
      <w:sz w:val="24"/>
      <w:szCs w:val="24"/>
      <w:lang w:val="en-GB" w:eastAsia="zh-CN" w:bidi="hi-IN"/>
    </w:rPr>
  </w:style>
  <w:style w:type="paragraph" w:styleId="1">
    <w:name w:val="heading 1"/>
    <w:basedOn w:val="Heading"/>
    <w:next w:val="a0"/>
    <w:qFormat/>
    <w:pPr>
      <w:numPr>
        <w:numId w:val="1"/>
      </w:num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2">
    <w:name w:val="heading 2"/>
    <w:basedOn w:val="Heading"/>
    <w:next w:val="a0"/>
    <w:qFormat/>
    <w:pPr>
      <w:numPr>
        <w:ilvl w:val="1"/>
        <w:numId w:val="1"/>
      </w:num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3">
    <w:name w:val="heading 3"/>
    <w:basedOn w:val="Heading"/>
    <w:next w:val="a0"/>
    <w:qFormat/>
    <w:pPr>
      <w:numPr>
        <w:ilvl w:val="2"/>
        <w:numId w:val="1"/>
      </w:num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1z1">
    <w:name w:val="WW8Num11z1"/>
    <w:rPr>
      <w:rFonts w:ascii="OpenSymbol" w:hAnsi="OpenSymbol" w:cs="OpenSymbol"/>
    </w:rPr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2z1">
    <w:name w:val="WW8Num12z1"/>
    <w:rPr>
      <w:rFonts w:ascii="OpenSymbol" w:hAnsi="OpenSymbol" w:cs="OpenSymbol"/>
    </w:rPr>
  </w:style>
  <w:style w:type="character" w:customStyle="1" w:styleId="WW8Num13z0">
    <w:name w:val="WW8Num13z0"/>
    <w:rPr>
      <w:rFonts w:ascii="Symbol" w:hAnsi="Symbol" w:cs="OpenSymbol"/>
    </w:rPr>
  </w:style>
  <w:style w:type="character" w:customStyle="1" w:styleId="WW8Num13z1">
    <w:name w:val="WW8Num13z1"/>
    <w:rPr>
      <w:rFonts w:ascii="OpenSymbol" w:hAnsi="OpenSymbol" w:cs="OpenSymbol"/>
    </w:rPr>
  </w:style>
  <w:style w:type="character" w:customStyle="1" w:styleId="WW8Num14z0">
    <w:name w:val="WW8Num14z0"/>
    <w:rPr>
      <w:rFonts w:ascii="Symbol" w:hAnsi="Symbol" w:cs="OpenSymbol"/>
    </w:rPr>
  </w:style>
  <w:style w:type="character" w:customStyle="1" w:styleId="WW8Num14z1">
    <w:name w:val="WW8Num14z1"/>
    <w:rPr>
      <w:rFonts w:ascii="OpenSymbol" w:hAnsi="OpenSymbol" w:cs="OpenSymbol"/>
    </w:rPr>
  </w:style>
  <w:style w:type="character" w:customStyle="1" w:styleId="WW8Num15z0">
    <w:name w:val="WW8Num15z0"/>
    <w:rPr>
      <w:rFonts w:ascii="Symbol" w:hAnsi="Symbol" w:cs="OpenSymbol"/>
    </w:rPr>
  </w:style>
  <w:style w:type="character" w:customStyle="1" w:styleId="WW8Num15z1">
    <w:name w:val="WW8Num15z1"/>
    <w:rPr>
      <w:rFonts w:ascii="OpenSymbol" w:hAnsi="OpenSymbol" w:cs="OpenSymbol"/>
    </w:rPr>
  </w:style>
  <w:style w:type="character" w:customStyle="1" w:styleId="WW8Num16z0">
    <w:name w:val="WW8Num16z0"/>
    <w:rPr>
      <w:rFonts w:ascii="Symbol" w:hAnsi="Symbol" w:cs="OpenSymbol"/>
    </w:rPr>
  </w:style>
  <w:style w:type="character" w:customStyle="1" w:styleId="WW8Num16z1">
    <w:name w:val="WW8Num16z1"/>
    <w:rPr>
      <w:rFonts w:ascii="OpenSymbol" w:hAnsi="OpenSymbol" w:cs="OpenSymbol"/>
    </w:rPr>
  </w:style>
  <w:style w:type="character" w:customStyle="1" w:styleId="WW8Num17z0">
    <w:name w:val="WW8Num17z0"/>
    <w:rPr>
      <w:rFonts w:ascii="Symbol" w:hAnsi="Symbol" w:cs="OpenSymbol"/>
    </w:rPr>
  </w:style>
  <w:style w:type="character" w:customStyle="1" w:styleId="WW8Num17z1">
    <w:name w:val="WW8Num17z1"/>
    <w:rPr>
      <w:rFonts w:ascii="OpenSymbol" w:hAnsi="OpenSymbol" w:cs="OpenSymbol"/>
    </w:rPr>
  </w:style>
  <w:style w:type="character" w:customStyle="1" w:styleId="WW8Num18z0">
    <w:name w:val="WW8Num18z0"/>
    <w:rPr>
      <w:rFonts w:ascii="Symbol" w:hAnsi="Symbol" w:cs="OpenSymbol"/>
    </w:rPr>
  </w:style>
  <w:style w:type="character" w:customStyle="1" w:styleId="WW8Num18z1">
    <w:name w:val="WW8Num18z1"/>
    <w:rPr>
      <w:rFonts w:ascii="OpenSymbol" w:hAnsi="OpenSymbol" w:cs="OpenSymbol"/>
    </w:rPr>
  </w:style>
  <w:style w:type="character" w:customStyle="1" w:styleId="WW8Num19z0">
    <w:name w:val="WW8Num19z0"/>
    <w:rPr>
      <w:rFonts w:ascii="Symbol" w:hAnsi="Symbol" w:cs="OpenSymbol"/>
    </w:rPr>
  </w:style>
  <w:style w:type="character" w:customStyle="1" w:styleId="WW8Num19z1">
    <w:name w:val="WW8Num19z1"/>
    <w:rPr>
      <w:rFonts w:ascii="OpenSymbol" w:hAnsi="OpenSymbol" w:cs="OpenSymbol"/>
    </w:rPr>
  </w:style>
  <w:style w:type="character" w:customStyle="1" w:styleId="WW8Num20z0">
    <w:name w:val="WW8Num20z0"/>
    <w:rPr>
      <w:rFonts w:ascii="Symbol" w:hAnsi="Symbol" w:cs="OpenSymbol"/>
    </w:rPr>
  </w:style>
  <w:style w:type="character" w:customStyle="1" w:styleId="WW8Num20z1">
    <w:name w:val="WW8Num20z1"/>
    <w:rPr>
      <w:rFonts w:ascii="OpenSymbol" w:hAnsi="OpenSymbol" w:cs="OpenSymbol"/>
    </w:rPr>
  </w:style>
  <w:style w:type="character" w:customStyle="1" w:styleId="WW8Num21z0">
    <w:name w:val="WW8Num21z0"/>
    <w:rPr>
      <w:rFonts w:ascii="Symbol" w:hAnsi="Symbol" w:cs="OpenSymbol"/>
    </w:rPr>
  </w:style>
  <w:style w:type="character" w:customStyle="1" w:styleId="WW8Num21z1">
    <w:name w:val="WW8Num21z1"/>
    <w:rPr>
      <w:rFonts w:ascii="OpenSymbol" w:hAnsi="OpenSymbol" w:cs="OpenSymbol"/>
    </w:rPr>
  </w:style>
  <w:style w:type="character" w:customStyle="1" w:styleId="WW8Num22z0">
    <w:name w:val="WW8Num22z0"/>
    <w:rPr>
      <w:rFonts w:ascii="Symbol" w:hAnsi="Symbol" w:cs="OpenSymbol"/>
    </w:rPr>
  </w:style>
  <w:style w:type="character" w:customStyle="1" w:styleId="WW8Num22z1">
    <w:name w:val="WW8Num2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23z1">
    <w:name w:val="WW8Num23z1"/>
    <w:rPr>
      <w:rFonts w:ascii="Symbol" w:hAnsi="Symbol" w:cs="OpenSymbol"/>
    </w:rPr>
  </w:style>
  <w:style w:type="character" w:customStyle="1" w:styleId="WW8Num24z1">
    <w:name w:val="WW8Num24z1"/>
    <w:rPr>
      <w:rFonts w:ascii="Symbol" w:hAnsi="Symbol" w:cs="OpenSymbol"/>
    </w:rPr>
  </w:style>
  <w:style w:type="character" w:customStyle="1" w:styleId="WW8Num26z0">
    <w:name w:val="WW8Num26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styleId="a4">
    <w:name w:val="Strong"/>
    <w:qFormat/>
    <w:rPr>
      <w:b/>
      <w:bCs/>
    </w:rPr>
  </w:style>
  <w:style w:type="character" w:styleId="a5">
    <w:name w:val="Hyperlink"/>
    <w:rPr>
      <w:color w:val="000080"/>
      <w:u w:val="single"/>
    </w:rPr>
  </w:style>
  <w:style w:type="character" w:customStyle="1" w:styleId="IndexLink">
    <w:name w:val="Index Link"/>
  </w:style>
  <w:style w:type="paragraph" w:customStyle="1" w:styleId="Heading">
    <w:name w:val="Heading"/>
    <w:basedOn w:val="a"/>
    <w:next w:val="a0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pPr>
      <w:suppressLineNumbers/>
    </w:pPr>
  </w:style>
  <w:style w:type="paragraph" w:customStyle="1" w:styleId="TableContents">
    <w:name w:val="Table Contents"/>
    <w:basedOn w:val="a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8">
    <w:name w:val="footer"/>
    <w:basedOn w:val="HeaderandFooter"/>
  </w:style>
  <w:style w:type="paragraph" w:styleId="a9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aa">
    <w:name w:val="toa heading"/>
    <w:basedOn w:val="a9"/>
  </w:style>
  <w:style w:type="paragraph" w:styleId="10">
    <w:name w:val="toc 1"/>
    <w:basedOn w:val="Index"/>
    <w:pPr>
      <w:tabs>
        <w:tab w:val="right" w:leader="dot" w:pos="9638"/>
      </w:tabs>
    </w:pPr>
  </w:style>
  <w:style w:type="paragraph" w:styleId="20">
    <w:name w:val="toc 2"/>
    <w:basedOn w:val="Index"/>
    <w:pPr>
      <w:tabs>
        <w:tab w:val="right" w:leader="dot" w:pos="9355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3870</Words>
  <Characters>22059</Characters>
  <Application>Microsoft Office Word</Application>
  <DocSecurity>0</DocSecurity>
  <Lines>183</Lines>
  <Paragraphs>51</Paragraphs>
  <ScaleCrop>false</ScaleCrop>
  <Company/>
  <LinksUpToDate>false</LinksUpToDate>
  <CharactersWithSpaces>25878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Даниил Козлов</cp:lastModifiedBy>
  <cp:revision>2</cp:revision>
  <cp:lastPrinted>1601-01-01T00:00:00Z</cp:lastPrinted>
  <dcterms:created xsi:type="dcterms:W3CDTF">2025-07-11T05:26:00Z</dcterms:created>
  <dcterms:modified xsi:type="dcterms:W3CDTF">2025-07-11T05:26:00Z</dcterms:modified>
</cp:coreProperties>
</file>